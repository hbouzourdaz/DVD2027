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beforeAutospacing="false" w:after="0" w:afterAutospacing="false" w:lineRule="auto" w:line="300"/>
        <w:jc w:val="center"/>
        <w:rPr>
          <w:rFonts w:ascii="Traditional Arabic" w:cs="Traditional Arabic" w:hAnsi="Traditional Arabic"/>
          <w:b/>
          <w:bCs/>
          <w:sz w:val="28"/>
          <w:szCs w:val="28"/>
          <w:rtl/>
          <w:lang w:bidi="ar-DZ"/>
        </w:rPr>
      </w:pPr>
      <w:r>
        <w:rPr>
          <w:rFonts w:ascii="Traditional Arabic" w:cs="Traditional Arabic" w:hAnsi="Traditional Arabic" w:hint="cs"/>
          <w:b/>
          <w:bCs/>
          <w:sz w:val="28"/>
          <w:szCs w:val="28"/>
          <w:rtl/>
          <w:lang w:bidi="ar-DZ"/>
        </w:rPr>
        <w:t>وزارة التربية الوطنية</w:t>
      </w:r>
    </w:p>
    <w:p>
      <w:pPr>
        <w:pStyle w:val="style0"/>
        <w:spacing w:before="0" w:beforeAutospacing="false" w:after="0" w:afterAutospacing="false" w:lineRule="auto" w:line="300"/>
        <w:jc w:val="left"/>
        <w:rPr>
          <w:rFonts w:hAnsi="Traditional Arabic" w:hint="default"/>
          <w:b/>
          <w:bCs/>
          <w:sz w:val="28"/>
          <w:szCs w:val="28"/>
          <w:rtl/>
          <w:lang w:val="en-US" w:bidi="ar-DZ"/>
        </w:rPr>
      </w:pPr>
      <w:r>
        <w:rPr>
          <w:rFonts w:ascii="Traditional Arabic" w:hAnsi="Traditional Arabic" w:hint="cs"/>
          <w:b/>
          <w:bCs/>
          <w:sz w:val="28"/>
          <w:szCs w:val="28"/>
          <w:rtl/>
          <w:lang w:bidi="ar-DZ"/>
        </w:rPr>
        <w:t xml:space="preserve">  </w:t>
      </w:r>
      <w:r>
        <w:rPr>
          <w:rFonts w:ascii="Traditional Arabic" w:cs="Traditional Arabic" w:hAnsi="Traditional Arabic"/>
          <w:b/>
          <w:bCs/>
          <w:sz w:val="28"/>
          <w:szCs w:val="28"/>
          <w:rtl/>
          <w:lang w:bidi="ar-DZ"/>
        </w:rPr>
        <w:t xml:space="preserve"> </w:t>
      </w:r>
      <w:r>
        <w:rPr>
          <w:rFonts w:ascii="Traditional Arabic" w:cs="Traditional Arabic" w:hAnsi="Traditional Arabic" w:hint="cs"/>
          <w:b/>
          <w:bCs/>
          <w:sz w:val="28"/>
          <w:szCs w:val="28"/>
          <w:rtl/>
          <w:lang w:bidi="ar-DZ"/>
        </w:rPr>
        <w:t>متوسطة الشهي</w:t>
      </w:r>
      <w:r>
        <w:rPr>
          <w:rFonts w:ascii="Traditional Arabic" w:hAnsi="Traditional Arabic" w:hint="cs"/>
          <w:b/>
          <w:bCs/>
          <w:sz w:val="28"/>
          <w:szCs w:val="28"/>
          <w:rtl/>
          <w:lang w:bidi="ar-DZ"/>
        </w:rPr>
        <w:t xml:space="preserve">د بوديفة رابح </w:t>
      </w:r>
      <w:r>
        <w:rPr>
          <w:rFonts w:hAnsi="Traditional Arabic" w:hint="default"/>
          <w:b/>
          <w:bCs/>
          <w:sz w:val="28"/>
          <w:szCs w:val="28"/>
          <w:rtl/>
          <w:lang w:val="en-US" w:bidi="ar-DZ"/>
        </w:rPr>
        <w:t xml:space="preserve">           </w:t>
      </w:r>
      <w:r>
        <w:rPr>
          <w:rFonts w:hAnsi="Traditional Arabic" w:hint="cs"/>
          <w:b/>
          <w:bCs/>
          <w:sz w:val="28"/>
          <w:szCs w:val="28"/>
          <w:rtl/>
          <w:lang w:val="en-US" w:bidi="ar-DZ"/>
        </w:rPr>
        <w:t xml:space="preserve">                                                </w:t>
      </w:r>
      <w:r>
        <w:rPr>
          <w:rFonts w:hAnsi="Traditional Arabic" w:hint="default"/>
          <w:b/>
          <w:bCs/>
          <w:sz w:val="28"/>
          <w:szCs w:val="28"/>
          <w:rtl/>
          <w:lang w:val="en-US" w:bidi="ar-DZ"/>
        </w:rPr>
        <w:t xml:space="preserve">      </w:t>
      </w:r>
      <w:r>
        <w:rPr>
          <w:rFonts w:hAnsi="Traditional Arabic" w:hint="cs"/>
          <w:b/>
          <w:bCs/>
          <w:sz w:val="28"/>
          <w:szCs w:val="28"/>
          <w:rtl/>
          <w:lang w:val="en-US" w:bidi="ar-DZ"/>
        </w:rPr>
        <w:t xml:space="preserve">الموسم الدراسي: 2024/2025     </w:t>
      </w:r>
    </w:p>
    <w:p>
      <w:pPr>
        <w:pStyle w:val="style0"/>
        <w:spacing w:before="0" w:beforeAutospacing="false" w:after="0" w:afterAutospacing="false" w:lineRule="auto" w:line="300"/>
        <w:jc w:val="left"/>
        <w:rPr>
          <w:rFonts w:ascii="Traditional Arabic" w:cs="Traditional Arabic" w:hAnsi="Traditional Arabic"/>
          <w:b/>
          <w:bCs/>
          <w:sz w:val="28"/>
          <w:szCs w:val="28"/>
          <w:rtl/>
          <w:lang w:bidi="ar-DZ"/>
        </w:rPr>
      </w:pPr>
      <w:r>
        <w:rPr>
          <w:rFonts w:hAnsi="Traditional Arabic" w:hint="default"/>
          <w:b/>
          <w:bCs/>
          <w:sz w:val="28"/>
          <w:szCs w:val="28"/>
          <w:rtl/>
          <w:lang w:val="en-US" w:bidi="ar-DZ"/>
        </w:rPr>
        <w:t xml:space="preserve">  </w:t>
      </w:r>
      <w:r>
        <w:rPr>
          <w:rFonts w:ascii="Traditional Arabic" w:hAnsi="Traditional Arabic" w:hint="cs"/>
          <w:b/>
          <w:bCs/>
          <w:sz w:val="28"/>
          <w:szCs w:val="28"/>
          <w:rtl/>
          <w:lang w:bidi="ar-DZ"/>
        </w:rPr>
        <w:t xml:space="preserve">المستوى </w:t>
      </w:r>
      <w:r>
        <w:rPr>
          <w:rFonts w:ascii="Traditional Arabic" w:cs="Traditional Arabic" w:hAnsi="Traditional Arabic" w:hint="cs"/>
          <w:b/>
          <w:bCs/>
          <w:sz w:val="28"/>
          <w:szCs w:val="28"/>
          <w:rtl/>
          <w:lang w:bidi="ar-DZ"/>
        </w:rPr>
        <w:t>السنة ا</w:t>
      </w:r>
      <w:r>
        <w:rPr>
          <w:rFonts w:ascii="Traditional Arabic" w:hAnsi="Traditional Arabic" w:hint="cs"/>
          <w:b/>
          <w:bCs/>
          <w:sz w:val="28"/>
          <w:szCs w:val="28"/>
          <w:rtl/>
          <w:lang w:bidi="ar-DZ"/>
        </w:rPr>
        <w:t>لثالثة</w:t>
      </w:r>
      <w:r>
        <w:rPr>
          <w:rFonts w:ascii="Traditional Arabic" w:cs="Traditional Arabic" w:hAnsi="Traditional Arabic" w:hint="cs"/>
          <w:b/>
          <w:bCs/>
          <w:sz w:val="28"/>
          <w:szCs w:val="28"/>
          <w:rtl/>
          <w:lang w:bidi="ar-DZ"/>
        </w:rPr>
        <w:t xml:space="preserve"> متوسط   </w:t>
      </w:r>
      <w:r>
        <w:rPr>
          <w:rFonts w:cs="Traditional Arabic" w:hAnsi="Traditional Arabic" w:hint="default"/>
          <w:b/>
          <w:bCs/>
          <w:sz w:val="28"/>
          <w:szCs w:val="28"/>
          <w:rtl/>
          <w:lang w:val="en-US" w:bidi="ar-DZ"/>
        </w:rPr>
        <w:t xml:space="preserve">          </w:t>
      </w:r>
      <w:r>
        <w:rPr>
          <w:rFonts w:ascii="Traditional Arabic" w:cs="Traditional Arabic" w:hAnsi="Traditional Arabic" w:hint="cs"/>
          <w:b/>
          <w:bCs/>
          <w:sz w:val="28"/>
          <w:szCs w:val="28"/>
          <w:rtl/>
          <w:lang w:bidi="ar-DZ"/>
        </w:rPr>
        <w:t xml:space="preserve">   </w:t>
      </w:r>
      <w:r>
        <w:rPr>
          <w:rFonts w:cs="Traditional Arabic" w:hAnsi="Traditional Arabic" w:hint="default"/>
          <w:b/>
          <w:bCs/>
          <w:sz w:val="28"/>
          <w:szCs w:val="28"/>
          <w:rtl/>
          <w:lang w:val="en-US" w:bidi="ar-DZ"/>
        </w:rPr>
        <w:t xml:space="preserve">             </w:t>
      </w:r>
      <w:r>
        <w:rPr>
          <w:rFonts w:hAnsi="Traditional Arabic" w:hint="cs"/>
          <w:b/>
          <w:bCs/>
          <w:sz w:val="28"/>
          <w:szCs w:val="28"/>
          <w:rtl/>
          <w:lang w:val="en-US" w:bidi="ar-DZ"/>
        </w:rPr>
        <w:t xml:space="preserve">       </w:t>
      </w:r>
      <w:r>
        <w:rPr>
          <w:rFonts w:cs="Traditional Arabic" w:hAnsi="Traditional Arabic" w:hint="default"/>
          <w:b/>
          <w:bCs/>
          <w:sz w:val="28"/>
          <w:szCs w:val="28"/>
          <w:rtl/>
          <w:lang w:val="en-US" w:bidi="ar-DZ"/>
        </w:rPr>
        <w:t xml:space="preserve">               </w:t>
      </w:r>
      <w:r>
        <w:rPr>
          <w:rFonts w:ascii="Traditional Arabic" w:cs="Traditional Arabic" w:hAnsi="Traditional Arabic" w:hint="cs"/>
          <w:b/>
          <w:bCs/>
          <w:sz w:val="28"/>
          <w:szCs w:val="28"/>
          <w:rtl/>
          <w:lang w:bidi="ar-DZ"/>
        </w:rPr>
        <w:t xml:space="preserve">     </w:t>
      </w:r>
      <w:r>
        <w:rPr>
          <w:rFonts w:ascii="Traditional Arabic" w:cs="Traditional Arabic" w:hAnsi="Traditional Arabic"/>
          <w:b/>
          <w:bCs/>
          <w:sz w:val="28"/>
          <w:szCs w:val="28"/>
          <w:rtl/>
          <w:lang w:bidi="ar-DZ"/>
        </w:rPr>
        <w:t xml:space="preserve">         </w:t>
      </w:r>
      <w:r>
        <w:rPr>
          <w:rFonts w:ascii="Traditional Arabic" w:hAnsi="Traditional Arabic" w:hint="cs"/>
          <w:b/>
          <w:bCs/>
          <w:sz w:val="28"/>
          <w:szCs w:val="28"/>
          <w:rtl/>
          <w:lang w:bidi="ar-DZ"/>
        </w:rPr>
        <w:t>المدة: ساعة ونصف</w:t>
      </w:r>
      <w:r>
        <w:rPr>
          <w:rFonts w:ascii="Traditional Arabic" w:cs="Traditional Arabic" w:hAnsi="Traditional Arabic"/>
          <w:b/>
          <w:bCs/>
          <w:sz w:val="28"/>
          <w:szCs w:val="28"/>
          <w:rtl/>
          <w:lang w:bidi="ar-DZ"/>
        </w:rPr>
        <w:t xml:space="preserve">                                                 </w:t>
      </w:r>
      <w:r>
        <w:rPr>
          <w:rFonts w:ascii="Traditional Arabic" w:cs="Traditional Arabic" w:hAnsi="Traditional Arabic" w:hint="cs"/>
          <w:b/>
          <w:bCs/>
          <w:sz w:val="28"/>
          <w:szCs w:val="28"/>
          <w:rtl/>
          <w:lang w:bidi="ar-DZ"/>
        </w:rPr>
        <w:t xml:space="preserve"> </w:t>
      </w:r>
      <w:r>
        <w:rPr>
          <w:rFonts w:ascii="Traditional Arabic" w:cs="Traditional Arabic" w:hAnsi="Traditional Arabic"/>
          <w:b/>
          <w:bCs/>
          <w:sz w:val="28"/>
          <w:szCs w:val="28"/>
          <w:rtl/>
          <w:lang w:bidi="ar-DZ"/>
        </w:rPr>
        <w:t xml:space="preserve">       </w:t>
      </w:r>
    </w:p>
    <w:p>
      <w:pPr>
        <w:pStyle w:val="style0"/>
        <w:spacing w:before="0" w:beforeAutospacing="false" w:after="0" w:afterAutospacing="false" w:lineRule="auto" w:line="360"/>
        <w:jc w:val="center"/>
        <w:rPr>
          <w:rFonts w:ascii="Traditional Arabic" w:cs="Traditional Arabic" w:hAnsi="Traditional Arabic"/>
          <w:b/>
          <w:bCs/>
          <w:sz w:val="28"/>
          <w:szCs w:val="28"/>
          <w:rtl/>
          <w:lang w:bidi="ar-DZ"/>
        </w:rPr>
      </w:pPr>
      <w:r>
        <w:rPr>
          <w:rFonts w:ascii="Traditional Arabic" w:hAnsi="Traditional Arabic" w:hint="cs"/>
          <w:b/>
          <w:bCs/>
          <w:noProof/>
          <w:sz w:val="28"/>
          <w:szCs w:val="28"/>
          <w:u w:val="none"/>
          <w:rtl/>
          <w:lang w:val="ar-DZ" w:bidi="ar-DZ"/>
        </w:rPr>
        <w:t xml:space="preserve">                         </w:t>
      </w:r>
      <w:r>
        <w:rPr>
          <w:rFonts w:ascii="Traditional Arabic" w:cs="Traditional Arabic" w:hAnsi="Traditional Arabic" w:hint="cs"/>
          <w:b/>
          <w:bCs/>
          <w:noProof/>
          <w:sz w:val="28"/>
          <w:szCs w:val="28"/>
          <w:u w:val="none"/>
          <w:rtl/>
          <w:lang w:val="ar-DZ" w:bidi="ar-DZ"/>
        </w:rPr>
        <w:t>الاختبار ا</w:t>
      </w:r>
      <w:r>
        <w:rPr>
          <w:rFonts w:ascii="Traditional Arabic" w:hAnsi="Traditional Arabic" w:hint="cs"/>
          <w:b/>
          <w:bCs/>
          <w:noProof/>
          <w:sz w:val="28"/>
          <w:szCs w:val="28"/>
          <w:u w:val="none"/>
          <w:rtl/>
          <w:lang w:val="ar-DZ" w:bidi="ar-DZ"/>
        </w:rPr>
        <w:t>لثالث في</w:t>
      </w:r>
      <w:r>
        <w:rPr>
          <w:rFonts w:ascii="Traditional Arabic" w:cs="Traditional Arabic" w:hAnsi="Traditional Arabic" w:hint="cs"/>
          <w:b/>
          <w:bCs/>
          <w:sz w:val="28"/>
          <w:szCs w:val="28"/>
          <w:u w:val="none"/>
          <w:rtl/>
          <w:lang w:bidi="ar-DZ"/>
        </w:rPr>
        <w:t xml:space="preserve"> مادة: العلوم الفيزيائية والتكنولوجيا                      </w:t>
      </w:r>
    </w:p>
    <w:p>
      <w:pPr>
        <w:pStyle w:val="style0"/>
        <w:spacing w:before="0" w:beforeAutospacing="false" w:after="0" w:afterAutospacing="false" w:lineRule="auto" w:line="276"/>
        <w:jc w:val="center"/>
        <w:rPr>
          <w:rFonts w:ascii="Simplified Arabic" w:cs="Simplified Arabic" w:hAnsi="Simplified Arabic"/>
          <w:b/>
          <w:bCs/>
          <w:sz w:val="28"/>
          <w:szCs w:val="28"/>
          <w:u w:val="thick"/>
          <w:rtl/>
          <w:lang w:bidi="ar-DZ"/>
        </w:rPr>
      </w:pPr>
    </w:p>
    <w:p>
      <w:pPr>
        <w:pStyle w:val="style0"/>
        <w:spacing w:before="0" w:beforeAutospacing="false" w:after="0" w:afterAutospacing="false" w:lineRule="auto" w:line="276"/>
        <w:rPr>
          <w:rFonts w:ascii="Simplified Arabic" w:cs="Simplified Arabic" w:hAnsi="Simplified Arabic"/>
          <w:b/>
          <w:bCs/>
          <w:sz w:val="28"/>
          <w:szCs w:val="28"/>
          <w:rtl/>
          <w:lang w:bidi="ar-DZ"/>
        </w:rPr>
      </w:pPr>
      <w:r>
        <w:rPr>
          <w:rFonts w:ascii="Simplified Arabic" w:cs="Simplified Arabic" w:hAnsi="Simplified Arabic"/>
          <w:b/>
          <w:bCs/>
          <w:sz w:val="28"/>
          <w:szCs w:val="28"/>
          <w:u w:val="thick"/>
          <w:rtl/>
          <w:lang w:bidi="ar-DZ"/>
        </w:rPr>
        <w:t>الجزء الأول</w:t>
      </w:r>
      <w:r>
        <w:rPr>
          <w:rFonts w:ascii="Simplified Arabic" w:cs="Simplified Arabic" w:hAnsi="Simplified Arabic"/>
          <w:b/>
          <w:bCs/>
          <w:sz w:val="28"/>
          <w:szCs w:val="28"/>
          <w:rtl/>
          <w:lang w:bidi="ar-DZ"/>
        </w:rPr>
        <w:t>: (12نقطة)</w:t>
      </w:r>
    </w:p>
    <w:p>
      <w:pPr>
        <w:pStyle w:val="style0"/>
        <w:spacing w:before="0" w:beforeAutospacing="false" w:after="0" w:afterAutospacing="false"/>
        <w:rPr>
          <w:rFonts w:ascii="Simplified Arabic" w:cs="Simplified Arabic" w:hAnsi="Simplified Arabic"/>
          <w:b/>
          <w:bCs/>
          <w:sz w:val="28"/>
          <w:szCs w:val="28"/>
          <w:lang w:bidi="ar-DZ"/>
        </w:rPr>
      </w:pPr>
      <w:r>
        <w:rPr>
          <w:rFonts w:ascii="Simplified Arabic" w:cs="Simplified Arabic" w:hAnsi="Simplified Arabic"/>
          <w:b/>
          <w:bCs/>
          <w:sz w:val="28"/>
          <w:szCs w:val="28"/>
          <w:u w:val="thick"/>
          <w:rtl/>
          <w:lang w:bidi="ar-DZ"/>
        </w:rPr>
        <w:t>التمرين الأول</w:t>
      </w:r>
      <w:r>
        <w:rPr>
          <w:rFonts w:ascii="Simplified Arabic" w:cs="Simplified Arabic" w:hAnsi="Simplified Arabic"/>
          <w:b/>
          <w:bCs/>
          <w:sz w:val="28"/>
          <w:szCs w:val="28"/>
          <w:rtl/>
          <w:lang w:bidi="ar-DZ"/>
        </w:rPr>
        <w:t>: (06 نقاط)</w:t>
      </w:r>
    </w:p>
    <w:p>
      <w:pPr>
        <w:pStyle w:val="style0"/>
        <w:spacing w:before="0" w:beforeAutospacing="false" w:after="0" w:afterAutospacing="false" w:lineRule="auto" w:line="300"/>
        <w:jc w:val="both"/>
        <w:rPr>
          <w:rFonts w:ascii="Simplified Arabic" w:cs="Simplified Arabic" w:hAnsi="Simplified Arabic"/>
          <w:color w:val="000000"/>
          <w:sz w:val="28"/>
          <w:szCs w:val="28"/>
          <w:lang w:val="fr-FR" w:bidi="ar-DZ"/>
        </w:rPr>
      </w:pPr>
      <w:r>
        <w:rPr>
          <w:rFonts w:ascii="Simplified Arabic" w:cs="Simplified Arabic" w:hAnsi="Simplified Arabic"/>
          <w:sz w:val="28"/>
          <w:szCs w:val="28"/>
          <w:lang w:val="fr-FR" w:bidi="ar-DZ"/>
        </w:rPr>
        <w:t xml:space="preserve"> </w:t>
      </w:r>
      <w:r>
        <w:rPr>
          <w:rFonts w:ascii="Simplified Arabic" w:hAnsi="Simplified Arabic" w:hint="cs"/>
          <w:color w:val="000000"/>
          <w:sz w:val="28"/>
          <w:szCs w:val="28"/>
          <w:rtl/>
          <w:lang w:val="fr-FR" w:bidi="ar-DZ"/>
        </w:rPr>
        <w:t>قام</w:t>
      </w:r>
      <w:r>
        <w:rPr>
          <w:rFonts w:ascii="Simplified Arabic" w:cs="Simplified Arabic" w:hAnsi="Simplified Arabic"/>
          <w:color w:val="000000"/>
          <w:sz w:val="28"/>
          <w:szCs w:val="28"/>
          <w:lang w:val="fr-FR" w:bidi="ar-DZ"/>
        </w:rPr>
        <w:t xml:space="preserve">  </w:t>
      </w:r>
      <w:r>
        <w:rPr>
          <w:rFonts w:ascii="Simplified Arabic" w:hAnsi="Simplified Arabic" w:hint="cs"/>
          <w:color w:val="000000"/>
          <w:sz w:val="28"/>
          <w:szCs w:val="28"/>
          <w:rtl/>
          <w:lang w:val="fr-FR" w:bidi="ar-DZ"/>
        </w:rPr>
        <w:t xml:space="preserve"> فوجين من التلاميذ بسكب نفس الكمية من محلول كلور الهيدروجين HCl على معدن الزنك Zn.</w:t>
      </w:r>
    </w:p>
    <w:p>
      <w:pPr>
        <w:pStyle w:val="style179"/>
        <w:numPr>
          <w:ilvl w:val="0"/>
          <w:numId w:val="1"/>
        </w:numPr>
        <w:spacing w:before="0" w:beforeAutospacing="false" w:after="0" w:afterAutospacing="false" w:lineRule="auto" w:line="300"/>
        <w:jc w:val="both"/>
        <w:rPr>
          <w:rFonts w:ascii="Simplified Arabic" w:cs="Simplified Arabic" w:hAnsi="Simplified Arabic"/>
          <w:color w:val="000000"/>
          <w:sz w:val="28"/>
          <w:szCs w:val="28"/>
          <w:lang w:val="fr-FR" w:bidi="ar-DZ"/>
        </w:rPr>
      </w:pPr>
      <w:r>
        <w:rPr>
          <w:rFonts w:ascii="Simplified Arabic" w:hAnsi="Simplified Arabic" w:hint="cs"/>
          <w:color w:val="000000"/>
          <w:sz w:val="28"/>
          <w:szCs w:val="28"/>
          <w:rtl/>
          <w:lang w:val="fr-FR" w:bidi="ar-DZ"/>
        </w:rPr>
        <w:t>الفوج الأول: استعمل مسحوق معدن الزنك.</w:t>
      </w:r>
    </w:p>
    <w:p>
      <w:pPr>
        <w:pStyle w:val="style179"/>
        <w:numPr>
          <w:ilvl w:val="0"/>
          <w:numId w:val="4"/>
        </w:numPr>
        <w:spacing w:before="0" w:beforeAutospacing="false" w:after="0" w:afterAutospacing="false" w:lineRule="auto" w:line="300"/>
        <w:jc w:val="both"/>
        <w:rPr>
          <w:rFonts w:ascii="Simplified Arabic" w:hAnsi="Simplified Arabic" w:hint="cs"/>
          <w:color w:val="000000"/>
          <w:sz w:val="28"/>
          <w:szCs w:val="28"/>
          <w:rtl/>
          <w:lang w:val="fr-FR" w:bidi="ar-DZ"/>
        </w:rPr>
      </w:pPr>
      <w:r>
        <w:rPr>
          <w:rFonts w:ascii="Simplified Arabic" w:hAnsi="Simplified Arabic" w:hint="cs"/>
          <w:color w:val="000000"/>
          <w:sz w:val="28"/>
          <w:szCs w:val="28"/>
          <w:rtl/>
          <w:lang w:val="fr-FR" w:bidi="ar-DZ"/>
        </w:rPr>
        <w:t xml:space="preserve">الفوج الثاني استخدم قطعة من الزنك بنفس كتلة المسحوق. </w:t>
      </w:r>
    </w:p>
    <w:p>
      <w:pPr>
        <w:pStyle w:val="style0"/>
        <w:numPr>
          <w:ilvl w:val="0"/>
          <w:numId w:val="0"/>
        </w:numPr>
        <w:spacing w:before="0" w:after="0" w:afterAutospacing="false" w:lineRule="auto" w:line="300"/>
        <w:jc w:val="both"/>
        <w:rPr>
          <w:rFonts w:ascii="Simplified Arabic" w:cs="Simplified Arabic" w:hAnsi="Simplified Arabic"/>
          <w:color w:val="000000"/>
          <w:sz w:val="28"/>
          <w:szCs w:val="28"/>
          <w:lang w:val="fr-FR" w:bidi="ar-DZ"/>
        </w:rPr>
      </w:pPr>
      <w:r>
        <w:rPr>
          <w:rFonts w:ascii="Simplified Arabic" w:hAnsi="Simplified Arabic" w:hint="cs"/>
          <w:color w:val="000000"/>
          <w:sz w:val="28"/>
          <w:szCs w:val="28"/>
          <w:rtl/>
          <w:lang w:val="fr-FR" w:bidi="ar-DZ"/>
        </w:rPr>
        <w:t>فحدث فوران واختفى المعدن في كلا الانبوبين وانطلق غاز ثنائي الهيدروجين H2، وتشكل محلول كلور الزنك ZnCl2.</w:t>
      </w:r>
    </w:p>
    <w:p>
      <w:pPr>
        <w:pStyle w:val="style179"/>
        <w:numPr>
          <w:ilvl w:val="0"/>
          <w:numId w:val="5"/>
        </w:numPr>
        <w:spacing w:before="0" w:beforeAutospacing="false" w:after="0" w:afterAutospacing="false" w:lineRule="auto" w:line="300"/>
        <w:jc w:val="both"/>
        <w:rPr>
          <w:rFonts w:ascii="Simplified Arabic" w:cs="Simplified Arabic" w:hAnsi="Simplified Arabic"/>
          <w:color w:val="000000"/>
          <w:sz w:val="28"/>
          <w:szCs w:val="28"/>
          <w:lang w:val="fr-FR" w:bidi="ar-DZ"/>
        </w:rPr>
      </w:pPr>
      <w:r>
        <w:rPr>
          <w:rFonts w:ascii="Simplified Arabic" w:hAnsi="Simplified Arabic" w:hint="cs"/>
          <w:color w:val="000000"/>
          <w:sz w:val="28"/>
          <w:szCs w:val="28"/>
          <w:rtl/>
          <w:lang w:val="fr-FR" w:bidi="ar-DZ"/>
        </w:rPr>
        <w:t>في أيّ تجربة يختفي معدن الزنك أولا؟ 0.5ن</w:t>
      </w:r>
    </w:p>
    <w:p>
      <w:pPr>
        <w:pStyle w:val="style179"/>
        <w:numPr>
          <w:ilvl w:val="0"/>
          <w:numId w:val="0"/>
        </w:numPr>
        <w:spacing w:before="0" w:beforeAutospacing="false" w:after="0" w:afterAutospacing="false" w:lineRule="auto" w:line="300"/>
        <w:ind w:left="720" w:firstLine="0"/>
        <w:jc w:val="both"/>
        <w:rPr>
          <w:rFonts w:ascii="Simplified Arabic" w:cs="Simplified Arabic" w:hAnsi="Simplified Arabic"/>
          <w:color w:val="000000"/>
          <w:sz w:val="28"/>
          <w:szCs w:val="28"/>
          <w:lang w:val="fr-FR" w:bidi="ar-DZ"/>
        </w:rPr>
      </w:pPr>
      <w:r>
        <w:rPr>
          <w:rFonts w:hAnsi="Simplified Arabic" w:hint="default"/>
          <w:color w:val="000000"/>
          <w:sz w:val="28"/>
          <w:szCs w:val="28"/>
          <w:rtl/>
          <w:lang w:val="en-US" w:bidi="ar-DZ"/>
        </w:rPr>
        <w:t xml:space="preserve">_ </w:t>
      </w:r>
      <w:r>
        <w:rPr>
          <w:rFonts w:ascii="Simplified Arabic" w:hAnsi="Simplified Arabic" w:hint="cs"/>
          <w:color w:val="000000"/>
          <w:sz w:val="28"/>
          <w:szCs w:val="28"/>
          <w:rtl/>
          <w:lang w:val="fr-FR" w:bidi="ar-DZ"/>
        </w:rPr>
        <w:t>ما هو العامل المؤثر في ذلك؟ 1ن</w:t>
      </w:r>
      <w:r>
        <w:rPr>
          <w:rFonts w:hAnsi="Simplified Arabic" w:hint="default"/>
          <w:color w:val="000000"/>
          <w:sz w:val="28"/>
          <w:szCs w:val="28"/>
          <w:rtl/>
          <w:lang w:val="en-US" w:bidi="ar-DZ"/>
        </w:rPr>
        <w:t>.</w:t>
      </w:r>
    </w:p>
    <w:p>
      <w:pPr>
        <w:pStyle w:val="style179"/>
        <w:numPr>
          <w:ilvl w:val="0"/>
          <w:numId w:val="5"/>
        </w:numPr>
        <w:spacing w:before="0" w:beforeAutospacing="false" w:after="0" w:afterAutospacing="false" w:lineRule="auto" w:line="300"/>
        <w:jc w:val="both"/>
        <w:rPr>
          <w:rFonts w:ascii="Simplified Arabic" w:cs="Simplified Arabic" w:hAnsi="Simplified Arabic"/>
          <w:color w:val="000000"/>
          <w:sz w:val="28"/>
          <w:szCs w:val="28"/>
          <w:lang w:val="fr-FR" w:bidi="ar-DZ"/>
        </w:rPr>
      </w:pPr>
      <w:r>
        <w:rPr>
          <w:rFonts w:ascii="Simplified Arabic" w:hAnsi="Simplified Arabic" w:hint="cs"/>
          <w:color w:val="000000"/>
          <w:sz w:val="28"/>
          <w:szCs w:val="28"/>
          <w:rtl/>
          <w:lang w:val="fr-FR" w:bidi="ar-DZ"/>
        </w:rPr>
        <w:t>كيف يتم الكشف عن الغاز المنطلق؟ 0.5ن</w:t>
      </w:r>
    </w:p>
    <w:p>
      <w:pPr>
        <w:pStyle w:val="style179"/>
        <w:numPr>
          <w:ilvl w:val="0"/>
          <w:numId w:val="5"/>
        </w:numPr>
        <w:spacing w:before="0" w:beforeAutospacing="false" w:after="0" w:afterAutospacing="false" w:lineRule="auto" w:line="300"/>
        <w:jc w:val="both"/>
        <w:rPr>
          <w:rFonts w:ascii="Simplified Arabic" w:cs="Simplified Arabic" w:hAnsi="Simplified Arabic"/>
          <w:color w:val="000000"/>
          <w:sz w:val="28"/>
          <w:szCs w:val="28"/>
          <w:lang w:val="fr-FR" w:bidi="ar-DZ"/>
        </w:rPr>
      </w:pPr>
      <w:r>
        <w:rPr>
          <w:rFonts w:ascii="Simplified Arabic" w:hAnsi="Simplified Arabic" w:hint="cs"/>
          <w:color w:val="000000"/>
          <w:sz w:val="28"/>
          <w:szCs w:val="28"/>
          <w:rtl/>
          <w:lang w:val="fr-FR" w:bidi="ar-DZ"/>
        </w:rPr>
        <w:t>حدّد متفاعلات ونواتج هذا التفاعل عيانيا ومجهريا. في جدول.2ن</w:t>
      </w:r>
    </w:p>
    <w:p>
      <w:pPr>
        <w:pStyle w:val="style179"/>
        <w:numPr>
          <w:ilvl w:val="0"/>
          <w:numId w:val="5"/>
        </w:numPr>
        <w:spacing w:before="0" w:beforeAutospacing="false" w:after="0" w:afterAutospacing="false" w:lineRule="auto" w:line="300"/>
        <w:jc w:val="both"/>
        <w:rPr>
          <w:rFonts w:ascii="Simplified Arabic" w:cs="Simplified Arabic" w:hAnsi="Simplified Arabic"/>
          <w:color w:val="000000"/>
          <w:sz w:val="28"/>
          <w:szCs w:val="28"/>
          <w:lang w:val="fr-FR" w:bidi="ar-DZ"/>
        </w:rPr>
      </w:pPr>
      <w:r>
        <w:rPr>
          <w:rFonts w:ascii="Simplified Arabic" w:hAnsi="Simplified Arabic" w:hint="cs"/>
          <w:color w:val="000000"/>
          <w:sz w:val="28"/>
          <w:szCs w:val="28"/>
          <w:rtl/>
          <w:lang w:val="fr-FR" w:bidi="ar-DZ"/>
        </w:rPr>
        <w:t>اكتب ثم وازن معادلة التفاعل الكيميائي الحاصل، مع تحديد الحالة الفيزيائية. 1.5ن</w:t>
      </w:r>
    </w:p>
    <w:p>
      <w:pPr>
        <w:pStyle w:val="style0"/>
        <w:spacing w:before="0" w:beforeAutospacing="false" w:after="0" w:afterAutospacing="false" w:lineRule="auto" w:line="300"/>
        <w:jc w:val="both"/>
        <w:rPr>
          <w:rFonts w:ascii="Simplified Arabic" w:cs="Simplified Arabic" w:hAnsi="Simplified Arabic"/>
          <w:b/>
          <w:bCs/>
          <w:sz w:val="30"/>
          <w:szCs w:val="30"/>
          <w:u w:val="thick"/>
          <w:rtl/>
          <w:lang w:bidi="ar-DZ"/>
        </w:rPr>
      </w:pPr>
      <w:r>
        <w:rPr>
          <w:rFonts w:hAnsi="Simplified Arabic" w:hint="default"/>
          <w:color w:val="000000"/>
          <w:sz w:val="28"/>
          <w:szCs w:val="28"/>
          <w:rtl/>
          <w:lang w:val="en-US" w:bidi="ar-DZ"/>
        </w:rPr>
        <w:t xml:space="preserve">     _ </w:t>
      </w:r>
      <w:r>
        <w:rPr>
          <w:rFonts w:ascii="Simplified Arabic" w:hAnsi="Simplified Arabic" w:hint="cs"/>
          <w:color w:val="000000"/>
          <w:sz w:val="28"/>
          <w:szCs w:val="28"/>
          <w:rtl/>
          <w:lang w:val="fr-FR" w:bidi="ar-DZ"/>
        </w:rPr>
        <w:t>ما هو المبدأ الذي نعتمد عليه في الموازنة؟ 0.5ن</w:t>
      </w:r>
    </w:p>
    <w:p>
      <w:pPr>
        <w:pStyle w:val="style0"/>
        <w:spacing w:before="0" w:beforeAutospacing="false" w:after="0" w:afterAutospacing="false" w:lineRule="auto" w:line="300"/>
        <w:jc w:val="both"/>
        <w:rPr>
          <w:rFonts w:ascii="Simplified Arabic" w:cs="Simplified Arabic" w:hAnsi="Simplified Arabic"/>
          <w:b/>
          <w:bCs/>
          <w:sz w:val="30"/>
          <w:szCs w:val="30"/>
          <w:lang w:bidi="ar-DZ"/>
        </w:rPr>
      </w:pPr>
      <w:r>
        <w:rPr>
          <w:rFonts w:ascii="Simplified Arabic" w:cs="Simplified Arabic" w:hAnsi="Simplified Arabic"/>
          <w:b/>
          <w:bCs/>
          <w:sz w:val="30"/>
          <w:szCs w:val="30"/>
          <w:u w:val="thick"/>
          <w:rtl/>
          <w:lang w:bidi="ar-DZ"/>
        </w:rPr>
        <w:t xml:space="preserve">التمرين </w:t>
      </w:r>
      <w:r>
        <w:rPr>
          <w:rFonts w:ascii="Simplified Arabic" w:cs="Simplified Arabic" w:hAnsi="Simplified Arabic" w:hint="cs"/>
          <w:b/>
          <w:bCs/>
          <w:sz w:val="30"/>
          <w:szCs w:val="30"/>
          <w:u w:val="thick"/>
          <w:rtl/>
          <w:lang w:bidi="ar-DZ"/>
        </w:rPr>
        <w:t>الثاني</w:t>
      </w:r>
      <w:r>
        <w:rPr>
          <w:rFonts w:ascii="Simplified Arabic" w:cs="Simplified Arabic" w:hAnsi="Simplified Arabic"/>
          <w:b/>
          <w:bCs/>
          <w:sz w:val="30"/>
          <w:szCs w:val="30"/>
          <w:rtl/>
          <w:lang w:bidi="ar-DZ"/>
        </w:rPr>
        <w:t>: (06 نقاط)</w:t>
      </w:r>
    </w:p>
    <w:p>
      <w:pPr>
        <w:pStyle w:val="style0"/>
        <w:spacing w:before="0" w:beforeAutospacing="false" w:after="0" w:afterAutospacing="false" w:lineRule="auto" w:line="300"/>
        <w:jc w:val="both"/>
        <w:rPr>
          <w:rFonts w:ascii="Simplified Arabic" w:cs="Simplified Arabic" w:hAnsi="Simplified Arabic"/>
          <w:b w:val="false"/>
          <w:bCs w:val="false"/>
          <w:sz w:val="28"/>
          <w:szCs w:val="28"/>
          <w:lang w:bidi="ar-DZ"/>
        </w:rPr>
      </w:pPr>
      <w:r>
        <w:rPr>
          <w:rFonts w:ascii="Simplified Arabic" w:hAnsi="Simplified Arabic" w:hint="cs"/>
          <w:b w:val="false"/>
          <w:bCs w:val="false"/>
          <w:sz w:val="28"/>
          <w:szCs w:val="28"/>
          <w:rtl/>
          <w:lang w:bidi="ar-DZ"/>
        </w:rPr>
        <w:t xml:space="preserve">الطاقة الشمسية هي احدى الطاقات الصديقة للبيئة حيث يتم استغلالها في مناطق الظل لتوليد الطاقة الكهربائية حيث تستعمل في اخراج الماء من الآبار </w:t>
      </w:r>
      <w:r>
        <w:rPr>
          <w:rFonts w:hAnsi="Simplified Arabic" w:hint="default"/>
          <w:b w:val="false"/>
          <w:bCs w:val="false"/>
          <w:sz w:val="28"/>
          <w:szCs w:val="28"/>
          <w:rtl/>
          <w:lang w:val="en-US" w:bidi="ar-DZ"/>
        </w:rPr>
        <w:t>.</w:t>
      </w:r>
    </w:p>
    <w:p>
      <w:pPr>
        <w:pStyle w:val="style179"/>
        <w:numPr>
          <w:ilvl w:val="0"/>
          <w:numId w:val="6"/>
        </w:numPr>
        <w:spacing w:before="0" w:beforeAutospacing="false" w:after="0" w:afterAutospacing="false" w:lineRule="auto" w:line="300"/>
        <w:jc w:val="left"/>
        <w:rPr>
          <w:rFonts w:ascii="Simplified Arabic" w:cs="Simplified Arabic" w:hAnsi="Simplified Arabic"/>
          <w:b w:val="false"/>
          <w:bCs w:val="false"/>
          <w:sz w:val="28"/>
          <w:szCs w:val="28"/>
          <w:lang w:bidi="ar-DZ"/>
        </w:rPr>
      </w:pPr>
      <w:r>
        <w:rPr>
          <w:rFonts w:ascii="Simplified Arabic" w:hAnsi="Simplified Arabic" w:hint="cs"/>
          <w:b w:val="false"/>
          <w:bCs w:val="false"/>
          <w:sz w:val="28"/>
          <w:szCs w:val="28"/>
          <w:rtl/>
          <w:lang w:bidi="ar-DZ"/>
        </w:rPr>
        <w:t xml:space="preserve">أنشئ السلسلة الوظيفية و السلسلة الطاقوية للتركيبة </w:t>
      </w:r>
      <w:r>
        <w:rPr>
          <w:rFonts w:hAnsi="Simplified Arabic" w:hint="default"/>
          <w:b w:val="false"/>
          <w:bCs w:val="false"/>
          <w:sz w:val="28"/>
          <w:szCs w:val="28"/>
          <w:rtl/>
          <w:lang w:val="en-US" w:bidi="ar-DZ"/>
        </w:rPr>
        <w:t>.</w:t>
      </w:r>
      <w:r>
        <w:rPr>
          <w:rFonts w:hAnsi="Simplified Arabic" w:hint="default"/>
          <w:b w:val="false"/>
          <w:bCs w:val="false"/>
          <w:sz w:val="28"/>
          <w:szCs w:val="28"/>
          <w:lang w:val="en-US" w:bidi="ar-DZ"/>
        </w:rPr>
        <w:t>2</w:t>
      </w:r>
      <w:r>
        <w:rPr>
          <w:rFonts w:hAnsi="Simplified Arabic" w:hint="cs"/>
          <w:b w:val="false"/>
          <w:bCs w:val="false"/>
          <w:sz w:val="28"/>
          <w:szCs w:val="28"/>
          <w:rtl/>
          <w:lang w:val="en-US" w:bidi="ar-DZ"/>
        </w:rPr>
        <w:t>ن</w:t>
      </w:r>
      <w:r>
        <w:rPr>
          <w:rFonts w:hAnsi="Simplified Arabic" w:hint="default"/>
          <w:b w:val="false"/>
          <w:bCs w:val="false"/>
          <w:sz w:val="28"/>
          <w:szCs w:val="28"/>
          <w:rtl/>
          <w:lang w:val="en-US" w:bidi="ar-DZ"/>
        </w:rPr>
        <w:t xml:space="preserve"> </w:t>
      </w:r>
    </w:p>
    <w:p>
      <w:pPr>
        <w:pStyle w:val="style179"/>
        <w:numPr>
          <w:ilvl w:val="0"/>
          <w:numId w:val="6"/>
        </w:numPr>
        <w:spacing w:before="0" w:beforeAutospacing="false" w:after="0" w:afterAutospacing="false" w:lineRule="auto" w:line="300"/>
        <w:jc w:val="left"/>
        <w:rPr>
          <w:rFonts w:ascii="Simplified Arabic" w:cs="Simplified Arabic" w:hAnsi="Simplified Arabic"/>
          <w:b w:val="false"/>
          <w:bCs w:val="false"/>
          <w:sz w:val="28"/>
          <w:szCs w:val="28"/>
          <w:lang w:bidi="ar-DZ"/>
        </w:rPr>
      </w:pPr>
      <w:r>
        <w:rPr>
          <w:rFonts w:ascii="Simplified Arabic" w:hAnsi="Simplified Arabic" w:hint="cs"/>
          <w:b w:val="false"/>
          <w:bCs w:val="false"/>
          <w:sz w:val="28"/>
          <w:szCs w:val="28"/>
          <w:rtl/>
          <w:lang w:bidi="ar-DZ"/>
        </w:rPr>
        <w:t>أعط الحصيلة الطاقوية للشمس و المظلة فقط عند بداية التشغيل</w:t>
      </w:r>
      <w:r>
        <w:rPr>
          <w:rFonts w:hAnsi="Simplified Arabic" w:hint="default"/>
          <w:b w:val="false"/>
          <w:bCs w:val="false"/>
          <w:sz w:val="28"/>
          <w:szCs w:val="28"/>
          <w:rtl/>
          <w:lang w:val="en-US" w:bidi="ar-DZ"/>
        </w:rPr>
        <w:t>.</w:t>
      </w:r>
      <w:r>
        <w:rPr>
          <w:rFonts w:hAnsi="Simplified Arabic" w:hint="default"/>
          <w:b w:val="false"/>
          <w:bCs w:val="false"/>
          <w:sz w:val="28"/>
          <w:szCs w:val="28"/>
          <w:lang w:val="en-US" w:bidi="ar-DZ"/>
        </w:rPr>
        <w:t>1,5</w:t>
      </w:r>
      <w:r>
        <w:rPr>
          <w:rFonts w:hAnsi="Simplified Arabic" w:hint="cs"/>
          <w:b w:val="false"/>
          <w:bCs w:val="false"/>
          <w:sz w:val="28"/>
          <w:szCs w:val="28"/>
          <w:rtl/>
          <w:lang w:val="en-US" w:bidi="ar-DZ"/>
        </w:rPr>
        <w:t>ن</w:t>
      </w:r>
    </w:p>
    <w:p>
      <w:pPr>
        <w:pStyle w:val="style179"/>
        <w:numPr>
          <w:ilvl w:val="0"/>
          <w:numId w:val="6"/>
        </w:numPr>
        <w:spacing w:before="0" w:beforeAutospacing="false" w:after="0" w:afterAutospacing="false" w:lineRule="auto" w:line="300"/>
        <w:jc w:val="left"/>
        <w:rPr>
          <w:rFonts w:ascii="Simplified Arabic" w:cs="Simplified Arabic" w:hAnsi="Simplified Arabic"/>
          <w:b w:val="false"/>
          <w:bCs w:val="false"/>
          <w:sz w:val="28"/>
          <w:szCs w:val="28"/>
          <w:lang w:bidi="ar-DZ"/>
        </w:rPr>
      </w:pPr>
      <w:r>
        <w:rPr>
          <w:rFonts w:ascii="Simplified Arabic" w:hAnsi="Simplified Arabic" w:hint="cs"/>
          <w:b w:val="false"/>
          <w:bCs w:val="false"/>
          <w:sz w:val="28"/>
          <w:szCs w:val="28"/>
          <w:rtl/>
          <w:lang w:bidi="ar-DZ"/>
        </w:rPr>
        <w:t>اقترح طريقة تمكن من استغلال نفس التركية  في الليل</w:t>
      </w:r>
      <w:r>
        <w:rPr>
          <w:rFonts w:hAnsi="Simplified Arabic" w:hint="default"/>
          <w:b w:val="false"/>
          <w:bCs w:val="false"/>
          <w:sz w:val="28"/>
          <w:szCs w:val="28"/>
          <w:rtl/>
          <w:lang w:val="en-US" w:bidi="ar-DZ"/>
        </w:rPr>
        <w:t>.</w:t>
      </w:r>
      <w:r>
        <w:rPr>
          <w:rFonts w:hAnsi="Simplified Arabic" w:hint="default"/>
          <w:b w:val="false"/>
          <w:bCs w:val="false"/>
          <w:sz w:val="28"/>
          <w:szCs w:val="28"/>
          <w:lang w:val="en-US" w:bidi="ar-DZ"/>
        </w:rPr>
        <w:t>0,5</w:t>
      </w:r>
      <w:r>
        <w:rPr>
          <w:rFonts w:hAnsi="Simplified Arabic" w:hint="cs"/>
          <w:b w:val="false"/>
          <w:bCs w:val="false"/>
          <w:sz w:val="28"/>
          <w:szCs w:val="28"/>
          <w:rtl/>
          <w:lang w:val="en-US" w:bidi="ar-DZ"/>
        </w:rPr>
        <w:t>ن</w:t>
      </w:r>
    </w:p>
    <w:p>
      <w:pPr>
        <w:pStyle w:val="style179"/>
        <w:numPr>
          <w:ilvl w:val="0"/>
          <w:numId w:val="6"/>
        </w:numPr>
        <w:spacing w:before="0" w:beforeAutospacing="false" w:after="0" w:afterAutospacing="false" w:lineRule="auto" w:line="300"/>
        <w:jc w:val="left"/>
        <w:rPr>
          <w:rFonts w:ascii="Simplified Arabic" w:cs="Simplified Arabic" w:hAnsi="Simplified Arabic"/>
          <w:b w:val="false"/>
          <w:bCs w:val="false"/>
          <w:sz w:val="28"/>
          <w:szCs w:val="28"/>
          <w:lang w:bidi="ar-DZ"/>
        </w:rPr>
      </w:pPr>
      <w:r>
        <w:rPr>
          <w:rFonts w:ascii="Simplified Arabic" w:hAnsi="Simplified Arabic" w:hint="cs"/>
          <w:b w:val="false"/>
          <w:bCs w:val="false"/>
          <w:sz w:val="28"/>
          <w:szCs w:val="28"/>
          <w:rtl/>
          <w:lang w:bidi="ar-DZ"/>
        </w:rPr>
        <w:t xml:space="preserve">إذا علمت أن استطاعة المضخة </w:t>
      </w:r>
      <w:r>
        <w:rPr>
          <w:rFonts w:hAnsi="Simplified Arabic" w:hint="default"/>
          <w:b w:val="false"/>
          <w:bCs w:val="false"/>
          <w:sz w:val="28"/>
          <w:szCs w:val="28"/>
          <w:lang w:val="en-US" w:bidi="ar-DZ"/>
        </w:rPr>
        <w:t xml:space="preserve">2kw   </w:t>
      </w:r>
      <w:r>
        <w:rPr>
          <w:rFonts w:hAnsi="Simplified Arabic" w:hint="cs"/>
          <w:b w:val="false"/>
          <w:bCs w:val="false"/>
          <w:sz w:val="28"/>
          <w:szCs w:val="28"/>
          <w:rtl/>
          <w:lang w:val="en-US" w:bidi="ar-DZ"/>
        </w:rPr>
        <w:t xml:space="preserve">  أحسب الطاقة المحولة إذا كانت مدة التشغيل </w:t>
      </w:r>
      <w:r>
        <w:rPr>
          <w:rFonts w:hAnsi="Simplified Arabic" w:hint="default"/>
          <w:b w:val="false"/>
          <w:bCs w:val="false"/>
          <w:sz w:val="28"/>
          <w:szCs w:val="28"/>
          <w:lang w:val="en-US" w:bidi="ar-DZ"/>
        </w:rPr>
        <w:t xml:space="preserve">6 </w:t>
      </w:r>
      <w:r>
        <w:rPr>
          <w:rFonts w:hAnsi="Simplified Arabic" w:hint="cs"/>
          <w:b w:val="false"/>
          <w:bCs w:val="false"/>
          <w:sz w:val="28"/>
          <w:szCs w:val="28"/>
          <w:rtl/>
          <w:lang w:val="en-US" w:bidi="ar-DZ"/>
        </w:rPr>
        <w:t xml:space="preserve">ساعات يوميا بوحدة </w:t>
      </w:r>
      <w:r>
        <w:rPr>
          <w:rFonts w:hAnsi="Simplified Arabic" w:hint="default"/>
          <w:b w:val="false"/>
          <w:bCs w:val="false"/>
          <w:sz w:val="28"/>
          <w:szCs w:val="28"/>
          <w:lang w:val="en-US" w:bidi="ar-DZ"/>
        </w:rPr>
        <w:t xml:space="preserve">KWH </w:t>
      </w:r>
      <w:r>
        <w:rPr>
          <w:rFonts w:hAnsi="Simplified Arabic" w:hint="cs"/>
          <w:b w:val="false"/>
          <w:bCs w:val="false"/>
          <w:sz w:val="28"/>
          <w:szCs w:val="28"/>
          <w:rtl/>
          <w:lang w:val="en-US" w:bidi="ar-DZ"/>
        </w:rPr>
        <w:t xml:space="preserve">  ثم بوحدة الجول</w:t>
      </w:r>
      <w:r>
        <w:rPr>
          <w:rFonts w:hAnsi="Simplified Arabic" w:hint="default"/>
          <w:b w:val="false"/>
          <w:bCs w:val="false"/>
          <w:sz w:val="28"/>
          <w:szCs w:val="28"/>
          <w:lang w:val="en-US" w:bidi="ar-DZ"/>
        </w:rPr>
        <w:t xml:space="preserve">J </w:t>
      </w:r>
      <w:r>
        <w:rPr>
          <w:rFonts w:hAnsi="Simplified Arabic" w:hint="cs"/>
          <w:b w:val="false"/>
          <w:bCs w:val="false"/>
          <w:sz w:val="28"/>
          <w:szCs w:val="28"/>
          <w:rtl/>
          <w:lang w:val="en-US" w:bidi="ar-DZ"/>
        </w:rPr>
        <w:t xml:space="preserve"> </w:t>
      </w:r>
      <w:r>
        <w:rPr>
          <w:rFonts w:hAnsi="Simplified Arabic" w:hint="default"/>
          <w:b w:val="false"/>
          <w:bCs w:val="false"/>
          <w:sz w:val="28"/>
          <w:szCs w:val="28"/>
          <w:lang w:val="en-US" w:bidi="ar-DZ"/>
        </w:rPr>
        <w:t>2</w:t>
      </w:r>
      <w:r>
        <w:rPr>
          <w:rFonts w:hAnsi="Simplified Arabic" w:hint="cs"/>
          <w:b w:val="false"/>
          <w:bCs w:val="false"/>
          <w:sz w:val="28"/>
          <w:szCs w:val="28"/>
          <w:rtl/>
          <w:lang w:val="en-US" w:bidi="ar-DZ"/>
        </w:rPr>
        <w:t>ن</w:t>
      </w:r>
      <w:r>
        <w:rPr/>
        <w:drawing>
          <wp:anchor distT="0" distB="0" distL="114300" distR="114300" simplePos="false" relativeHeight="2" behindDoc="false" locked="false" layoutInCell="true" allowOverlap="true">
            <wp:simplePos x="0" y="0"/>
            <wp:positionH relativeFrom="page">
              <wp:posOffset>918632</wp:posOffset>
            </wp:positionH>
            <wp:positionV relativeFrom="page">
              <wp:posOffset>7421056</wp:posOffset>
            </wp:positionV>
            <wp:extent cx="4326496" cy="1828599"/>
            <wp:effectExtent l="0" t="0" r="0" b="0"/>
            <wp:wrapSquare wrapText="bothSides"/>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4326496" cy="1828599"/>
                    </a:xfrm>
                    <a:prstGeom prst="rect"/>
                  </pic:spPr>
                </pic:pic>
              </a:graphicData>
            </a:graphic>
          </wp:anchor>
        </w:drawing>
      </w:r>
    </w:p>
    <w:p>
      <w:pPr>
        <w:pStyle w:val="style0"/>
        <w:numPr>
          <w:ilvl w:val="0"/>
          <w:numId w:val="0"/>
        </w:numPr>
        <w:spacing w:before="0" w:beforeAutospacing="false" w:after="0" w:afterAutospacing="false" w:lineRule="auto" w:line="300"/>
        <w:jc w:val="left"/>
        <w:rPr>
          <w:rFonts w:ascii="Simplified Arabic" w:cs="Simplified Arabic" w:hAnsi="Simplified Arabic"/>
          <w:b w:val="false"/>
          <w:bCs w:val="false"/>
          <w:sz w:val="28"/>
          <w:szCs w:val="28"/>
          <w:lang w:bidi="ar-DZ"/>
        </w:rPr>
      </w:pPr>
    </w:p>
    <w:p>
      <w:pPr>
        <w:pStyle w:val="style0"/>
        <w:numPr>
          <w:ilvl w:val="0"/>
          <w:numId w:val="0"/>
        </w:numPr>
        <w:spacing w:before="0" w:beforeAutospacing="false" w:after="0" w:afterAutospacing="false" w:lineRule="auto" w:line="300"/>
        <w:jc w:val="left"/>
        <w:rPr>
          <w:rFonts w:ascii="Simplified Arabic" w:hAnsi="Simplified Arabic" w:hint="cs"/>
          <w:b/>
          <w:bCs/>
          <w:sz w:val="30"/>
          <w:szCs w:val="30"/>
          <w:rtl/>
          <w:lang w:bidi="ar-DZ"/>
        </w:rPr>
      </w:pPr>
    </w:p>
    <w:p>
      <w:pPr>
        <w:pStyle w:val="style0"/>
        <w:numPr>
          <w:ilvl w:val="0"/>
          <w:numId w:val="0"/>
        </w:numPr>
        <w:spacing w:before="0" w:beforeAutospacing="false" w:after="0" w:afterAutospacing="false" w:lineRule="auto" w:line="300"/>
        <w:jc w:val="left"/>
        <w:rPr>
          <w:rFonts w:ascii="Simplified Arabic" w:hAnsi="Simplified Arabic" w:hint="cs"/>
          <w:b/>
          <w:bCs/>
          <w:sz w:val="30"/>
          <w:szCs w:val="30"/>
          <w:rtl/>
          <w:lang w:bidi="ar-DZ"/>
        </w:rPr>
      </w:pPr>
      <w:r>
        <w:rPr>
          <w:rFonts w:hAnsi="Simplified Arabic" w:hint="default"/>
          <w:b/>
          <w:bCs/>
          <w:sz w:val="30"/>
          <w:szCs w:val="30"/>
          <w:rtl/>
          <w:lang w:val="en-US" w:bidi="ar-DZ"/>
        </w:rPr>
        <w:t xml:space="preserve">        </w:t>
      </w:r>
    </w:p>
    <w:p>
      <w:pPr>
        <w:pStyle w:val="style0"/>
        <w:numPr>
          <w:ilvl w:val="0"/>
          <w:numId w:val="0"/>
        </w:numPr>
        <w:spacing w:before="0" w:beforeAutospacing="false" w:after="0" w:afterAutospacing="false" w:lineRule="auto" w:line="300"/>
        <w:jc w:val="left"/>
        <w:rPr>
          <w:rFonts w:ascii="Simplified Arabic" w:cs="Simplified Arabic" w:hAnsi="Simplified Arabic"/>
          <w:b/>
          <w:bCs/>
          <w:sz w:val="30"/>
          <w:szCs w:val="30"/>
          <w:lang w:bidi="ar-DZ"/>
        </w:rPr>
      </w:pPr>
      <w:r>
        <w:rPr>
          <w:rFonts w:hAnsi="Simplified Arabic" w:hint="default"/>
          <w:b/>
          <w:bCs/>
          <w:sz w:val="30"/>
          <w:szCs w:val="30"/>
          <w:rtl/>
          <w:lang w:val="en-US" w:bidi="ar-DZ"/>
        </w:rPr>
        <w:t xml:space="preserve">                 </w:t>
      </w:r>
      <w:r>
        <w:rPr>
          <w:rFonts w:ascii="Simplified Arabic" w:hAnsi="Simplified Arabic" w:hint="cs"/>
          <w:b/>
          <w:bCs/>
          <w:sz w:val="30"/>
          <w:szCs w:val="30"/>
          <w:rtl/>
          <w:lang w:bidi="ar-DZ"/>
        </w:rPr>
        <w:t xml:space="preserve">الوثيقة </w:t>
      </w:r>
      <w:r>
        <w:rPr>
          <w:rFonts w:hAnsi="Simplified Arabic" w:hint="default"/>
          <w:b/>
          <w:bCs/>
          <w:sz w:val="30"/>
          <w:szCs w:val="30"/>
          <w:lang w:val="en-US" w:bidi="ar-DZ"/>
        </w:rPr>
        <w:t>1</w:t>
      </w:r>
    </w:p>
    <w:p>
      <w:pPr>
        <w:pStyle w:val="style0"/>
        <w:numPr>
          <w:ilvl w:val="0"/>
          <w:numId w:val="0"/>
        </w:numPr>
        <w:spacing w:before="0" w:beforeAutospacing="false" w:after="0" w:afterAutospacing="false" w:lineRule="auto" w:line="300"/>
        <w:jc w:val="left"/>
        <w:rPr>
          <w:rFonts w:ascii="Simplified Arabic" w:cs="Simplified Arabic" w:hAnsi="Simplified Arabic"/>
          <w:b/>
          <w:bCs/>
          <w:sz w:val="30"/>
          <w:szCs w:val="30"/>
          <w:lang w:bidi="ar-DZ"/>
        </w:rPr>
      </w:pPr>
    </w:p>
    <w:p>
      <w:pPr>
        <w:pStyle w:val="style0"/>
        <w:numPr>
          <w:ilvl w:val="0"/>
          <w:numId w:val="0"/>
        </w:numPr>
        <w:spacing w:before="0" w:beforeAutospacing="false" w:after="0" w:afterAutospacing="false" w:lineRule="auto" w:line="300"/>
        <w:jc w:val="left"/>
        <w:rPr>
          <w:rFonts w:ascii="Simplified Arabic" w:cs="Simplified Arabic" w:hAnsi="Simplified Arabic"/>
          <w:b/>
          <w:bCs/>
          <w:sz w:val="30"/>
          <w:szCs w:val="30"/>
          <w:lang w:bidi="ar-DZ"/>
        </w:rPr>
      </w:pPr>
    </w:p>
    <w:p>
      <w:pPr>
        <w:pStyle w:val="style0"/>
        <w:numPr>
          <w:ilvl w:val="0"/>
          <w:numId w:val="0"/>
        </w:numPr>
        <w:spacing w:before="0" w:beforeAutospacing="false" w:after="0" w:afterAutospacing="false" w:lineRule="auto" w:line="300"/>
        <w:jc w:val="left"/>
        <w:rPr>
          <w:rFonts w:ascii="Simplified Arabic" w:cs="Simplified Arabic" w:hAnsi="Simplified Arabic"/>
          <w:b/>
          <w:bCs/>
          <w:sz w:val="30"/>
          <w:szCs w:val="30"/>
          <w:lang w:bidi="ar-DZ"/>
        </w:rPr>
      </w:pPr>
    </w:p>
    <w:p>
      <w:pPr>
        <w:pStyle w:val="style0"/>
        <w:spacing w:before="0" w:beforeAutospacing="false" w:after="0" w:afterAutospacing="false" w:lineRule="auto" w:line="276"/>
        <w:jc w:val="center"/>
        <w:rPr>
          <w:rFonts w:cs="Traditional Arabic" w:hAnsi="Traditional Arabic" w:hint="default"/>
          <w:b/>
          <w:bCs/>
          <w:sz w:val="34"/>
          <w:szCs w:val="34"/>
          <w:rtl/>
          <w:lang w:val="en-US" w:bidi="ar-DZ"/>
        </w:rPr>
      </w:pPr>
      <w:r>
        <w:rPr>
          <w:rFonts w:hAnsi="Traditional Arabic" w:hint="cs"/>
          <w:b/>
          <w:bCs/>
          <w:sz w:val="34"/>
          <w:szCs w:val="34"/>
          <w:rtl/>
          <w:lang w:val="en-US" w:bidi="ar-DZ"/>
        </w:rPr>
        <w:t xml:space="preserve">                      </w:t>
      </w:r>
    </w:p>
    <w:p>
      <w:pPr>
        <w:pStyle w:val="style0"/>
        <w:spacing w:before="0" w:beforeAutospacing="false" w:after="0" w:afterAutospacing="false" w:lineRule="auto" w:line="276"/>
        <w:jc w:val="center"/>
        <w:rPr>
          <w:rFonts w:cs="Traditional Arabic" w:hAnsi="Traditional Arabic" w:hint="default"/>
          <w:b/>
          <w:bCs/>
          <w:sz w:val="34"/>
          <w:szCs w:val="34"/>
          <w:rtl/>
          <w:lang w:val="en-US" w:bidi="ar-DZ"/>
        </w:rPr>
      </w:pPr>
    </w:p>
    <w:p>
      <w:pPr>
        <w:pStyle w:val="style0"/>
        <w:spacing w:before="0" w:beforeAutospacing="false" w:after="0" w:afterAutospacing="false" w:lineRule="auto" w:line="276"/>
        <w:jc w:val="center"/>
        <w:rPr>
          <w:rFonts w:ascii="Simplified Arabic" w:hAnsi="Simplified Arabic" w:hint="cs"/>
          <w:b/>
          <w:bCs/>
          <w:sz w:val="28"/>
          <w:szCs w:val="28"/>
          <w:u w:val="single"/>
          <w:rtl/>
          <w:lang w:bidi="ar-DZ"/>
        </w:rPr>
      </w:pPr>
      <w:r>
        <w:rPr>
          <w:rFonts w:cs="Traditional Arabic" w:hAnsi="Traditional Arabic" w:hint="default"/>
          <w:b/>
          <w:bCs/>
          <w:sz w:val="34"/>
          <w:szCs w:val="34"/>
          <w:rtl/>
          <w:lang w:val="en-US" w:bidi="ar-DZ"/>
        </w:rPr>
        <w:t xml:space="preserve">      </w:t>
      </w:r>
      <w:r>
        <w:rPr>
          <w:rFonts w:cs="Traditional Arabic" w:hAnsi="Traditional Arabic" w:hint="default"/>
          <w:b/>
          <w:bCs/>
          <w:sz w:val="28"/>
          <w:szCs w:val="28"/>
          <w:rtl/>
          <w:lang w:val="en-US" w:bidi="ar-DZ"/>
        </w:rPr>
        <w:t xml:space="preserve"> </w:t>
      </w:r>
      <w:r>
        <w:rPr>
          <w:rFonts w:ascii="Traditional Arabic" w:cs="Traditional Arabic" w:hAnsi="Traditional Arabic" w:hint="cs"/>
          <w:b/>
          <w:bCs/>
          <w:sz w:val="28"/>
          <w:szCs w:val="28"/>
          <w:rtl/>
          <w:lang w:bidi="ar-DZ"/>
        </w:rPr>
        <w:t xml:space="preserve">صفحة 1 من 2                                    </w:t>
      </w:r>
    </w:p>
    <w:p>
      <w:pPr>
        <w:pStyle w:val="style0"/>
        <w:spacing w:before="0" w:beforeAutospacing="false" w:after="0" w:afterAutospacing="false" w:lineRule="auto" w:line="360"/>
        <w:rPr>
          <w:rFonts w:ascii="Simplified Arabic" w:cs="Simplified Arabic" w:hAnsi="Simplified Arabic"/>
          <w:b/>
          <w:bCs/>
          <w:sz w:val="28"/>
          <w:szCs w:val="28"/>
          <w:rtl/>
          <w:lang w:bidi="ar-DZ"/>
        </w:rPr>
      </w:pPr>
      <w:r>
        <w:rPr>
          <w:rFonts w:ascii="Simplified Arabic" w:hAnsi="Simplified Arabic" w:hint="cs"/>
          <w:b/>
          <w:bCs/>
          <w:sz w:val="28"/>
          <w:szCs w:val="28"/>
          <w:u w:val="single"/>
          <w:rtl/>
          <w:lang w:bidi="ar-DZ"/>
        </w:rPr>
        <w:t>ا</w:t>
      </w:r>
      <w:r>
        <w:rPr>
          <w:rFonts w:ascii="Simplified Arabic" w:cs="Simplified Arabic" w:hAnsi="Simplified Arabic"/>
          <w:b/>
          <w:bCs/>
          <w:sz w:val="28"/>
          <w:szCs w:val="28"/>
          <w:u w:val="single"/>
          <w:rtl/>
          <w:lang w:bidi="ar-DZ"/>
        </w:rPr>
        <w:t xml:space="preserve">لجزء </w:t>
      </w:r>
      <w:r>
        <w:rPr>
          <w:rFonts w:ascii="Simplified Arabic" w:cs="Simplified Arabic" w:hAnsi="Simplified Arabic" w:hint="cs"/>
          <w:b/>
          <w:bCs/>
          <w:sz w:val="28"/>
          <w:szCs w:val="28"/>
          <w:u w:val="single"/>
          <w:rtl/>
          <w:lang w:bidi="ar-DZ"/>
        </w:rPr>
        <w:t>الثاني</w:t>
      </w:r>
      <w:r>
        <w:rPr>
          <w:rFonts w:ascii="Simplified Arabic" w:cs="Simplified Arabic" w:hAnsi="Simplified Arabic"/>
          <w:b/>
          <w:bCs/>
          <w:sz w:val="28"/>
          <w:szCs w:val="28"/>
          <w:rtl/>
          <w:lang w:bidi="ar-DZ"/>
        </w:rPr>
        <w:t>: (</w:t>
      </w:r>
      <w:r>
        <w:rPr>
          <w:rFonts w:ascii="Simplified Arabic" w:cs="Simplified Arabic" w:hAnsi="Simplified Arabic" w:hint="cs"/>
          <w:b/>
          <w:bCs/>
          <w:sz w:val="28"/>
          <w:szCs w:val="28"/>
          <w:rtl/>
          <w:lang w:bidi="ar-DZ"/>
        </w:rPr>
        <w:t>08 نقاط</w:t>
      </w:r>
      <w:r>
        <w:rPr>
          <w:rFonts w:ascii="Simplified Arabic" w:cs="Simplified Arabic" w:hAnsi="Simplified Arabic"/>
          <w:b/>
          <w:bCs/>
          <w:sz w:val="28"/>
          <w:szCs w:val="28"/>
          <w:rtl/>
          <w:lang w:bidi="ar-DZ"/>
        </w:rPr>
        <w:t>)</w:t>
      </w:r>
    </w:p>
    <w:p>
      <w:pPr>
        <w:pStyle w:val="style0"/>
        <w:spacing w:before="0" w:beforeAutospacing="false" w:after="0" w:afterAutospacing="false" w:lineRule="auto" w:line="360"/>
        <w:rPr>
          <w:rFonts w:ascii="Simplified Arabic" w:cs="Simplified Arabic" w:hAnsi="Simplified Arabic"/>
          <w:b/>
          <w:bCs/>
          <w:sz w:val="28"/>
          <w:szCs w:val="28"/>
          <w:lang w:bidi="ar-DZ"/>
        </w:rPr>
      </w:pPr>
      <w:r>
        <w:rPr>
          <w:rFonts w:ascii="Simplified Arabic" w:cs="Simplified Arabic" w:hAnsi="Simplified Arabic"/>
          <w:b/>
          <w:bCs/>
          <w:sz w:val="28"/>
          <w:szCs w:val="28"/>
          <w:u w:val="thick"/>
          <w:rtl/>
          <w:lang w:bidi="ar-DZ"/>
        </w:rPr>
        <w:t>ال</w:t>
      </w:r>
      <w:r>
        <w:rPr>
          <w:rFonts w:ascii="Simplified Arabic" w:cs="Simplified Arabic" w:hAnsi="Simplified Arabic" w:hint="cs"/>
          <w:b/>
          <w:bCs/>
          <w:sz w:val="28"/>
          <w:szCs w:val="28"/>
          <w:u w:val="thick"/>
          <w:rtl/>
          <w:lang w:bidi="ar-DZ"/>
        </w:rPr>
        <w:t>وضعية الإدماجية</w:t>
      </w:r>
      <w:r>
        <w:rPr>
          <w:rFonts w:ascii="Simplified Arabic" w:cs="Simplified Arabic" w:hAnsi="Simplified Arabic"/>
          <w:b/>
          <w:bCs/>
          <w:sz w:val="28"/>
          <w:szCs w:val="28"/>
          <w:rtl/>
          <w:lang w:bidi="ar-DZ"/>
        </w:rPr>
        <w:t>:</w:t>
      </w:r>
    </w:p>
    <w:p>
      <w:pPr>
        <w:pStyle w:val="style0"/>
        <w:spacing w:before="0" w:beforeAutospacing="false" w:after="0" w:afterAutospacing="false" w:lineRule="auto" w:line="360"/>
        <w:rPr>
          <w:rFonts w:ascii="Simplified Arabic" w:cs="Simplified Arabic" w:hAnsi="Simplified Arabic"/>
          <w:sz w:val="28"/>
          <w:szCs w:val="28"/>
          <w:rtl/>
          <w:lang w:bidi="ar-DZ"/>
        </w:rPr>
      </w:pPr>
      <w:r>
        <w:rPr>
          <w:rFonts w:ascii="Simplified Arabic" w:hAnsi="Simplified Arabic" w:hint="cs"/>
          <w:sz w:val="28"/>
          <w:szCs w:val="28"/>
          <w:rtl/>
          <w:lang w:bidi="ar-DZ"/>
        </w:rPr>
        <w:t>نظمت مؤسستكم في نهاية السنة الدراسية معرضا علميا شارك فيه بعض تلاميذ قسمك.</w:t>
      </w:r>
    </w:p>
    <w:p>
      <w:pPr>
        <w:pStyle w:val="style0"/>
        <w:spacing w:before="0" w:beforeAutospacing="false" w:after="0" w:afterAutospacing="false" w:lineRule="auto" w:line="360"/>
        <w:jc w:val="both"/>
        <w:rPr/>
      </w:pPr>
      <w:r>
        <w:rPr>
          <w:rFonts w:ascii="Simplified Arabic" w:hAnsi="Simplified Arabic" w:hint="cs"/>
          <w:sz w:val="28"/>
          <w:szCs w:val="28"/>
          <w:rtl/>
          <w:lang w:bidi="ar-DZ"/>
        </w:rPr>
        <w:t xml:space="preserve">قدم صديقك محمد رافعة تشتغل بمحرك كهربائي الشكل (01). استعمل محمد معدلة للتغيير في قيمة المقاومة لاختيار شدة التيار الكهربائي المناسبة عند رفع كل حمولة، مما أثار انتباه سعيد الذي تساءل عن قيمة المقاومة المناسبة لرفع حمولة كتلتها </w:t>
      </w:r>
      <w:r>
        <w:rPr>
          <w:rFonts w:hAnsi="Simplified Arabic" w:hint="default"/>
          <w:sz w:val="28"/>
          <w:szCs w:val="28"/>
          <w:lang w:val="en-US" w:bidi="ar-DZ"/>
        </w:rPr>
        <w:t>100g</w:t>
      </w:r>
    </w:p>
    <w:p>
      <w:pPr>
        <w:pStyle w:val="style0"/>
        <w:spacing w:before="0" w:beforeAutospacing="false" w:after="0" w:afterAutospacing="false" w:lineRule="auto" w:line="360"/>
        <w:jc w:val="both"/>
        <w:rPr/>
      </w:pPr>
    </w:p>
    <w:p>
      <w:pPr>
        <w:pStyle w:val="style179"/>
        <w:numPr>
          <w:ilvl w:val="0"/>
          <w:numId w:val="7"/>
        </w:numPr>
        <w:spacing w:before="0" w:beforeAutospacing="false" w:after="0" w:afterAutospacing="false" w:lineRule="auto" w:line="360"/>
        <w:jc w:val="both"/>
        <w:rPr>
          <w:rFonts w:ascii="Simplified Arabic" w:cs="Simplified Arabic" w:hAnsi="Simplified Arabic"/>
          <w:sz w:val="28"/>
          <w:szCs w:val="28"/>
          <w:rtl/>
          <w:lang w:bidi="ar-DZ"/>
        </w:rPr>
      </w:pPr>
      <w:r>
        <w:rPr>
          <w:rFonts w:ascii="Simplified Arabic" w:hAnsi="Simplified Arabic" w:hint="cs"/>
          <w:sz w:val="28"/>
          <w:szCs w:val="28"/>
          <w:rtl/>
          <w:lang w:bidi="ar-DZ"/>
        </w:rPr>
        <w:t>برأيك ماهي الطريقة المناسبة لحساب قيمة المقاومة ؟</w:t>
      </w:r>
    </w:p>
    <w:p>
      <w:pPr>
        <w:pStyle w:val="style179"/>
        <w:numPr>
          <w:ilvl w:val="0"/>
          <w:numId w:val="7"/>
        </w:numPr>
        <w:spacing w:before="0" w:beforeAutospacing="false" w:after="0" w:afterAutospacing="false" w:lineRule="auto" w:line="360"/>
        <w:jc w:val="both"/>
        <w:rPr>
          <w:rFonts w:ascii="Simplified Arabic" w:cs="Simplified Arabic" w:hAnsi="Simplified Arabic"/>
          <w:sz w:val="28"/>
          <w:szCs w:val="28"/>
          <w:rtl/>
          <w:lang w:bidi="ar-DZ"/>
        </w:rPr>
      </w:pPr>
      <w:r>
        <w:rPr>
          <w:rFonts w:ascii="Simplified Arabic" w:hAnsi="Simplified Arabic" w:hint="cs"/>
          <w:sz w:val="28"/>
          <w:szCs w:val="28"/>
          <w:rtl/>
          <w:lang w:bidi="ar-DZ"/>
        </w:rPr>
        <w:t>أكتب قانوني الشدات و التوترات في الدارة على التسلسل</w:t>
      </w:r>
      <w:r>
        <w:rPr>
          <w:rFonts w:hAnsi="Simplified Arabic" w:hint="default"/>
          <w:sz w:val="28"/>
          <w:szCs w:val="28"/>
          <w:rtl/>
          <w:lang w:val="en-US" w:bidi="ar-DZ"/>
        </w:rPr>
        <w:t>.</w:t>
      </w:r>
    </w:p>
    <w:p>
      <w:pPr>
        <w:pStyle w:val="style179"/>
        <w:numPr>
          <w:ilvl w:val="0"/>
          <w:numId w:val="7"/>
        </w:numPr>
        <w:spacing w:before="0" w:beforeAutospacing="false" w:after="0" w:afterAutospacing="false" w:lineRule="auto" w:line="360"/>
        <w:jc w:val="both"/>
        <w:rPr>
          <w:rFonts w:ascii="Simplified Arabic" w:cs="Simplified Arabic" w:hAnsi="Simplified Arabic"/>
          <w:sz w:val="28"/>
          <w:szCs w:val="28"/>
          <w:rtl/>
          <w:lang w:bidi="ar-DZ"/>
        </w:rPr>
      </w:pPr>
      <w:r>
        <w:rPr>
          <w:rFonts w:ascii="Simplified Arabic" w:hAnsi="Simplified Arabic" w:hint="cs"/>
          <w:sz w:val="28"/>
          <w:szCs w:val="28"/>
          <w:rtl/>
          <w:lang w:bidi="ar-DZ"/>
        </w:rPr>
        <w:t xml:space="preserve">أحسب قيمة التوتر الكهربائي بين طرفي المقاومة علما أن التوتر الكهربائي الكلي </w:t>
      </w:r>
      <w:r>
        <w:rPr>
          <w:rFonts w:hAnsi="Simplified Arabic" w:hint="default"/>
          <w:sz w:val="28"/>
          <w:szCs w:val="28"/>
          <w:lang w:val="en-US" w:bidi="ar-DZ"/>
        </w:rPr>
        <w:t xml:space="preserve">v </w:t>
      </w:r>
      <w:r>
        <w:rPr>
          <w:rFonts w:ascii="Simplified Arabic" w:hAnsi="Simplified Arabic" w:hint="cs"/>
          <w:sz w:val="28"/>
          <w:szCs w:val="28"/>
          <w:rtl/>
          <w:lang w:bidi="ar-DZ"/>
        </w:rPr>
        <w:t>Ut=12</w:t>
      </w:r>
      <w:r>
        <w:rPr>
          <w:rFonts w:hAnsi="Simplified Arabic" w:hint="default"/>
          <w:sz w:val="28"/>
          <w:szCs w:val="28"/>
          <w:rtl/>
          <w:lang w:val="en-US" w:bidi="ar-DZ"/>
        </w:rPr>
        <w:t xml:space="preserve"> </w:t>
      </w:r>
    </w:p>
    <w:p>
      <w:pPr>
        <w:pStyle w:val="style179"/>
        <w:numPr>
          <w:ilvl w:val="0"/>
          <w:numId w:val="7"/>
        </w:numPr>
        <w:spacing w:before="0" w:beforeAutospacing="false" w:after="0" w:afterAutospacing="false" w:lineRule="auto" w:line="360"/>
        <w:jc w:val="both"/>
        <w:rPr>
          <w:rFonts w:cs="Simplified Arabic" w:hAnsi="Simplified Arabic"/>
          <w:sz w:val="28"/>
          <w:szCs w:val="28"/>
          <w:rtl/>
          <w:lang w:val="en-US" w:bidi="ar-DZ"/>
        </w:rPr>
      </w:pPr>
      <w:r>
        <w:rPr>
          <w:rFonts w:cs="Simplified Arabic" w:hAnsi="Simplified Arabic"/>
          <w:sz w:val="28"/>
          <w:szCs w:val="28"/>
          <w:rtl/>
          <w:lang w:val="en-US" w:bidi="ar-DZ"/>
        </w:rPr>
        <w:t xml:space="preserve"> أحسب شدة التيار المار في المقاومة الكهربائية.</w:t>
      </w:r>
    </w:p>
    <w:p>
      <w:pPr>
        <w:pStyle w:val="style179"/>
        <w:numPr>
          <w:ilvl w:val="0"/>
          <w:numId w:val="7"/>
        </w:numPr>
        <w:spacing w:before="0" w:beforeAutospacing="false" w:after="0" w:afterAutospacing="false" w:lineRule="auto" w:line="360"/>
        <w:jc w:val="both"/>
        <w:rPr>
          <w:rFonts w:ascii="Simplified Arabic" w:cs="Simplified Arabic" w:hAnsi="Simplified Arabic"/>
          <w:sz w:val="30"/>
          <w:szCs w:val="30"/>
          <w:rtl/>
          <w:lang w:val="fr-FR" w:bidi="ar-DZ"/>
        </w:rPr>
      </w:pPr>
      <w:r>
        <w:rPr>
          <w:rFonts w:hAnsi="Simplified Arabic" w:hint="cs"/>
          <w:sz w:val="30"/>
          <w:szCs w:val="30"/>
          <w:rtl/>
          <w:lang w:val="en-US" w:bidi="ar-DZ"/>
        </w:rPr>
        <w:t>أحسب قيمة المقاومة الكهربائية.</w:t>
      </w:r>
    </w:p>
    <w:p>
      <w:pPr>
        <w:pStyle w:val="style0"/>
        <w:spacing w:before="0" w:beforeAutospacing="false" w:after="0" w:afterAutospacing="false"/>
        <w:rPr>
          <w:rFonts w:ascii="Simplified Arabic" w:cs="Simplified Arabic" w:hAnsi="Simplified Arabic"/>
          <w:sz w:val="30"/>
          <w:szCs w:val="30"/>
          <w:rtl/>
          <w:lang w:val="fr-FR" w:bidi="ar-DZ"/>
        </w:rPr>
      </w:pPr>
      <w:r>
        <w:rPr/>
        <w:drawing>
          <wp:inline distL="0" distT="0" distB="0" distR="0">
            <wp:extent cx="6807094" cy="2555218"/>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6807094" cy="2555218"/>
                    </a:xfrm>
                    <a:prstGeom prst="rect"/>
                  </pic:spPr>
                </pic:pic>
              </a:graphicData>
            </a:graphic>
          </wp:inline>
        </w:drawing>
      </w:r>
    </w:p>
    <w:p>
      <w:pPr>
        <w:pStyle w:val="style0"/>
        <w:spacing w:before="0" w:beforeAutospacing="false" w:after="0" w:afterAutospacing="false"/>
        <w:rPr>
          <w:rFonts w:ascii="Simplified Arabic" w:cs="Simplified Arabic" w:hAnsi="Simplified Arabic"/>
          <w:sz w:val="30"/>
          <w:szCs w:val="30"/>
          <w:rtl/>
          <w:lang w:val="fr-FR" w:bidi="ar-DZ"/>
        </w:rPr>
      </w:pPr>
    </w:p>
    <w:p>
      <w:pPr>
        <w:pStyle w:val="style0"/>
        <w:spacing w:before="0" w:beforeAutospacing="false" w:after="0" w:afterAutospacing="false"/>
        <w:rPr>
          <w:rFonts w:ascii="Simplified Arabic" w:cs="Simplified Arabic" w:hAnsi="Simplified Arabic"/>
          <w:sz w:val="30"/>
          <w:szCs w:val="30"/>
          <w:rtl/>
          <w:lang w:val="fr-FR" w:bidi="ar-DZ"/>
        </w:rPr>
      </w:pPr>
    </w:p>
    <w:p>
      <w:pPr>
        <w:pStyle w:val="style0"/>
        <w:spacing w:before="0" w:beforeAutospacing="false" w:after="0" w:afterAutospacing="false"/>
        <w:rPr>
          <w:rFonts w:ascii="Simplified Arabic" w:cs="Simplified Arabic" w:hAnsi="Simplified Arabic"/>
          <w:sz w:val="30"/>
          <w:szCs w:val="30"/>
          <w:rtl/>
          <w:lang w:val="fr-FR" w:bidi="ar-DZ"/>
        </w:rPr>
      </w:pPr>
    </w:p>
    <w:p>
      <w:pPr>
        <w:pStyle w:val="style0"/>
        <w:spacing w:before="0" w:beforeAutospacing="false" w:after="0" w:afterAutospacing="false"/>
        <w:rPr>
          <w:rFonts w:ascii="Simplified Arabic" w:cs="Simplified Arabic" w:hAnsi="Simplified Arabic"/>
          <w:sz w:val="30"/>
          <w:szCs w:val="30"/>
          <w:rtl/>
          <w:lang w:val="fr-FR" w:bidi="ar-DZ"/>
        </w:rPr>
      </w:pPr>
    </w:p>
    <w:p>
      <w:pPr>
        <w:pStyle w:val="style0"/>
        <w:spacing w:before="0" w:beforeAutospacing="false" w:after="0" w:afterAutospacing="false"/>
        <w:rPr>
          <w:rFonts w:ascii="Simplified Arabic" w:cs="Simplified Arabic" w:hAnsi="Simplified Arabic"/>
          <w:sz w:val="30"/>
          <w:szCs w:val="30"/>
          <w:rtl/>
          <w:lang w:val="fr-FR" w:bidi="ar-DZ"/>
        </w:rPr>
      </w:pPr>
    </w:p>
    <w:p>
      <w:pPr>
        <w:pStyle w:val="style0"/>
        <w:spacing w:before="0" w:beforeAutospacing="false" w:after="0" w:afterAutospacing="false"/>
        <w:jc w:val="center"/>
        <w:rPr>
          <w:rFonts w:ascii="Simplified Arabic" w:hAnsi="Simplified Arabic" w:hint="cs"/>
          <w:sz w:val="30"/>
          <w:szCs w:val="30"/>
          <w:rtl/>
          <w:lang w:val="fr-FR" w:bidi="ar-DZ"/>
        </w:rPr>
      </w:pPr>
    </w:p>
    <w:p>
      <w:pPr>
        <w:pStyle w:val="style0"/>
        <w:spacing w:before="0" w:beforeAutospacing="false" w:after="0" w:afterAutospacing="false"/>
        <w:jc w:val="center"/>
        <w:rPr>
          <w:rFonts w:ascii="Simplified Arabic" w:hAnsi="Simplified Arabic" w:hint="cs"/>
          <w:sz w:val="30"/>
          <w:szCs w:val="30"/>
          <w:rtl/>
          <w:lang w:val="fr-FR" w:bidi="ar-DZ"/>
        </w:rPr>
      </w:pPr>
    </w:p>
    <w:p>
      <w:pPr>
        <w:pStyle w:val="style0"/>
        <w:spacing w:before="0" w:beforeAutospacing="false" w:after="0" w:afterAutospacing="false"/>
        <w:jc w:val="center"/>
        <w:rPr>
          <w:rFonts w:ascii="Simplified Arabic" w:hAnsi="Simplified Arabic" w:hint="cs"/>
          <w:sz w:val="30"/>
          <w:szCs w:val="30"/>
          <w:rtl/>
          <w:lang w:val="fr-FR" w:bidi="ar-DZ"/>
        </w:rPr>
      </w:pPr>
    </w:p>
    <w:p>
      <w:pPr>
        <w:pStyle w:val="style0"/>
        <w:spacing w:before="0" w:beforeAutospacing="false" w:after="0" w:afterAutospacing="false"/>
        <w:jc w:val="right"/>
        <w:rPr>
          <w:rFonts w:ascii="Traditional Arabic" w:cs="Traditional Arabic" w:hAnsi="Traditional Arabic" w:hint="cs"/>
          <w:b/>
          <w:bCs/>
          <w:sz w:val="34"/>
          <w:szCs w:val="34"/>
          <w:rtl/>
          <w:lang w:bidi="ar-DZ"/>
        </w:rPr>
      </w:pPr>
      <w:r>
        <w:rPr>
          <w:rFonts w:ascii="Simplified Arabic" w:hAnsi="Simplified Arabic" w:hint="cs"/>
          <w:sz w:val="30"/>
          <w:szCs w:val="30"/>
          <w:rtl/>
          <w:lang w:val="fr-FR" w:bidi="ar-DZ"/>
        </w:rPr>
        <w:t xml:space="preserve">          </w:t>
      </w:r>
      <w:r>
        <w:rPr>
          <w:rFonts w:ascii="Source Sans Pro SemiBold" w:cs="Noto Sans Bengali" w:eastAsia="汉仪中黑 L3" w:hAnsi="Source Sans Pro SemiBold" w:hint="cs"/>
          <w:b/>
          <w:bCs/>
          <w:sz w:val="28"/>
          <w:szCs w:val="28"/>
          <w:rtl/>
          <w:lang w:val="fr-FR" w:bidi="ar-DZ"/>
        </w:rPr>
        <w:t xml:space="preserve"> </w:t>
      </w:r>
      <w:r>
        <w:rPr>
          <w:rFonts w:ascii="Noto Sans Adlam" w:cs="Noto Sans Adlam" w:hAnsi="Simplified Arabic" w:hint="cs"/>
          <w:b/>
          <w:bCs/>
          <w:sz w:val="28"/>
          <w:szCs w:val="28"/>
          <w:rtl/>
          <w:lang w:val="fr-FR" w:bidi="ar-DZ"/>
        </w:rPr>
        <w:t>بالتوفيق</w:t>
      </w:r>
      <w:r>
        <w:rPr>
          <w:rFonts w:ascii="Source Sans Pro SemiBold" w:cs="Noto Sans Bengali" w:eastAsia="汉仪中黑 L3" w:hAnsi="Source Sans Pro SemiBold" w:hint="cs"/>
          <w:b/>
          <w:bCs/>
          <w:sz w:val="28"/>
          <w:szCs w:val="28"/>
          <w:rtl/>
          <w:lang w:val="fr-FR" w:bidi="ar-DZ"/>
        </w:rPr>
        <w:t xml:space="preserve"> </w:t>
      </w:r>
      <w:r>
        <w:rPr>
          <w:rFonts w:ascii="Noto Sans Adlam" w:cs="Noto Sans Adlam" w:hAnsi="Simplified Arabic" w:hint="cs"/>
          <w:b/>
          <w:bCs/>
          <w:sz w:val="28"/>
          <w:szCs w:val="28"/>
          <w:rtl/>
          <w:lang w:val="fr-FR" w:bidi="ar-DZ"/>
        </w:rPr>
        <w:t>للجميع</w:t>
      </w:r>
      <w:r>
        <w:rPr>
          <w:rFonts w:ascii="Source Sans Pro SemiBold" w:cs="Noto Sans Bengali" w:eastAsia="汉仪中黑 L3" w:hAnsi="Source Sans Pro SemiBold" w:hint="cs"/>
          <w:b/>
          <w:bCs/>
          <w:sz w:val="28"/>
          <w:szCs w:val="28"/>
          <w:rtl/>
          <w:lang w:val="fr-FR" w:bidi="ar-DZ"/>
        </w:rPr>
        <w:t xml:space="preserve"> </w:t>
      </w:r>
      <w:r>
        <w:rPr>
          <w:rFonts w:ascii="Noto Sans Adlam" w:cs="Noto Sans Adlam" w:hAnsi="Simplified Arabic" w:hint="cs"/>
          <w:b/>
          <w:bCs/>
          <w:sz w:val="28"/>
          <w:szCs w:val="28"/>
          <w:rtl/>
          <w:lang w:val="fr-FR" w:bidi="ar-DZ"/>
        </w:rPr>
        <w:t>و</w:t>
      </w:r>
      <w:r>
        <w:rPr>
          <w:rFonts w:ascii="Source Sans Pro SemiBold" w:cs="Noto Sans Bengali" w:eastAsia="汉仪中黑 L3" w:hAnsi="Source Sans Pro SemiBold" w:hint="cs"/>
          <w:b/>
          <w:bCs/>
          <w:sz w:val="28"/>
          <w:szCs w:val="28"/>
          <w:rtl/>
          <w:lang w:val="fr-FR" w:bidi="ar-DZ"/>
        </w:rPr>
        <w:t xml:space="preserve"> </w:t>
      </w:r>
      <w:r>
        <w:rPr>
          <w:rFonts w:ascii="Noto Sans Adlam" w:cs="Noto Sans Adlam" w:hAnsi="Simplified Arabic" w:hint="cs"/>
          <w:b/>
          <w:bCs/>
          <w:sz w:val="28"/>
          <w:szCs w:val="28"/>
          <w:rtl/>
          <w:lang w:val="fr-FR" w:bidi="ar-DZ"/>
        </w:rPr>
        <w:t>عطلة</w:t>
      </w:r>
      <w:r>
        <w:rPr>
          <w:rFonts w:ascii="Source Sans Pro SemiBold" w:cs="Noto Sans Bengali" w:eastAsia="汉仪中黑 L3" w:hAnsi="Source Sans Pro SemiBold" w:hint="cs"/>
          <w:b/>
          <w:bCs/>
          <w:sz w:val="28"/>
          <w:szCs w:val="28"/>
          <w:rtl/>
          <w:lang w:val="fr-FR" w:bidi="ar-DZ"/>
        </w:rPr>
        <w:t xml:space="preserve"> </w:t>
      </w:r>
      <w:r>
        <w:rPr>
          <w:rFonts w:ascii="Noto Sans Adlam" w:cs="Noto Sans Adlam" w:hAnsi="Simplified Arabic" w:hint="cs"/>
          <w:b/>
          <w:bCs/>
          <w:sz w:val="28"/>
          <w:szCs w:val="28"/>
          <w:rtl/>
          <w:lang w:val="fr-FR" w:bidi="ar-DZ"/>
        </w:rPr>
        <w:t>سعيدة</w:t>
      </w:r>
    </w:p>
    <w:p>
      <w:pPr>
        <w:pStyle w:val="style0"/>
        <w:spacing w:before="0" w:beforeAutospacing="false" w:after="0" w:afterAutospacing="false" w:lineRule="auto" w:line="276"/>
        <w:jc w:val="center"/>
        <w:rPr>
          <w:rFonts w:ascii="Traditional Arabic" w:cs="Traditional Arabic" w:hAnsi="Traditional Arabic" w:hint="cs"/>
          <w:b/>
          <w:bCs/>
          <w:sz w:val="34"/>
          <w:szCs w:val="34"/>
          <w:rtl/>
          <w:lang w:bidi="ar-DZ"/>
        </w:rPr>
      </w:pPr>
    </w:p>
    <w:p>
      <w:pPr>
        <w:pStyle w:val="style0"/>
        <w:spacing w:before="0" w:beforeAutospacing="false" w:after="0" w:afterAutospacing="false" w:lineRule="auto" w:line="276"/>
        <w:jc w:val="left"/>
        <w:rPr>
          <w:rFonts w:ascii="Traditional Arabic" w:cs="Traditional Arabic" w:hAnsi="Traditional Arabic" w:hint="cs"/>
          <w:b/>
          <w:bCs/>
          <w:sz w:val="34"/>
          <w:szCs w:val="34"/>
          <w:rtl/>
          <w:lang w:bidi="ar-DZ"/>
        </w:rPr>
      </w:pPr>
    </w:p>
    <w:p>
      <w:pPr>
        <w:pStyle w:val="style0"/>
        <w:spacing w:before="0" w:beforeAutospacing="false" w:after="0" w:afterAutospacing="false" w:lineRule="auto" w:line="276"/>
        <w:jc w:val="center"/>
        <w:rPr>
          <w:rFonts w:ascii="Traditional Arabic" w:cs="Traditional Arabic" w:hAnsi="Traditional Arabic" w:hint="cs"/>
          <w:b/>
          <w:bCs/>
          <w:sz w:val="28"/>
          <w:szCs w:val="28"/>
          <w:rtl/>
          <w:lang w:bidi="ar-DZ"/>
        </w:rPr>
      </w:pPr>
    </w:p>
    <w:p>
      <w:pPr>
        <w:pStyle w:val="style0"/>
        <w:spacing w:before="0" w:beforeAutospacing="false" w:after="0" w:afterAutospacing="false" w:lineRule="auto" w:line="276"/>
        <w:jc w:val="center"/>
        <w:rPr>
          <w:rFonts w:ascii="Traditional Arabic" w:cs="Traditional Arabic" w:hAnsi="Traditional Arabic" w:hint="cs"/>
          <w:b/>
          <w:bCs/>
          <w:sz w:val="28"/>
          <w:szCs w:val="28"/>
          <w:rtl/>
          <w:lang w:bidi="ar-DZ"/>
        </w:rPr>
      </w:pPr>
    </w:p>
    <w:p>
      <w:pPr>
        <w:pStyle w:val="style0"/>
        <w:spacing w:before="0" w:beforeAutospacing="false" w:after="0" w:afterAutospacing="false" w:lineRule="auto" w:line="276"/>
        <w:jc w:val="center"/>
        <w:rPr>
          <w:rFonts w:ascii="Traditional Arabic" w:cs="Traditional Arabic" w:hAnsi="Traditional Arabic" w:hint="cs"/>
          <w:b/>
          <w:bCs/>
          <w:sz w:val="28"/>
          <w:szCs w:val="28"/>
          <w:rtl/>
          <w:lang w:bidi="ar-DZ"/>
        </w:rPr>
      </w:pPr>
    </w:p>
    <w:p>
      <w:pPr>
        <w:pStyle w:val="style0"/>
        <w:spacing w:before="0" w:beforeAutospacing="false" w:after="0" w:afterAutospacing="false" w:lineRule="auto" w:line="276"/>
        <w:jc w:val="center"/>
        <w:rPr>
          <w:rFonts w:ascii="Simplified Arabic" w:cs="Simplified Arabic" w:hAnsi="Simplified Arabic"/>
          <w:b/>
          <w:bCs/>
          <w:sz w:val="28"/>
          <w:szCs w:val="28"/>
          <w:rtl/>
          <w:lang w:bidi="ar-DZ"/>
        </w:rPr>
      </w:pPr>
      <w:r>
        <w:rPr>
          <w:rFonts w:ascii="Traditional Arabic" w:cs="Traditional Arabic" w:hAnsi="Traditional Arabic" w:hint="cs"/>
          <w:b/>
          <w:bCs/>
          <w:sz w:val="28"/>
          <w:szCs w:val="28"/>
          <w:rtl/>
          <w:lang w:bidi="ar-DZ"/>
        </w:rPr>
        <w:t>صفحة 2 من 2</w:t>
      </w:r>
    </w:p>
    <w:sectPr>
      <w:pgSz w:w="11900" w:h="16840" w:orient="portrait" w:code="1"/>
      <w:pgMar w:top="472" w:right="472" w:bottom="529" w:left="425" w:header="72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2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Traditional Arabic">
    <w:altName w:val="Traditional Arabic"/>
    <w:panose1 w:val="02010000000000000000"/>
    <w:charset w:val="b2"/>
    <w:family w:val="auto"/>
    <w:pitch w:val="variable"/>
    <w:sig w:usb0="00002003" w:usb1="80000000" w:usb2="00000008" w:usb3="00000000" w:csb0="00000041" w:csb1="00000000"/>
  </w:font>
  <w:font w:name="Simplified Arabic">
    <w:altName w:val="Simplified Arabic"/>
    <w:panose1 w:val="02020603050000020304"/>
    <w:charset w:val="00"/>
    <w:family w:val="roman"/>
    <w:pitch w:val="variable"/>
    <w:sig w:usb0="00002003" w:usb1="80000000" w:usb2="00000008" w:usb3="00000000" w:csb0="00000041" w:csb1="00000000"/>
  </w:font>
  <w:font w:name="Calibri Light">
    <w:altName w:val="Calibri Light"/>
    <w:panose1 w:val="020f0302020000030204"/>
    <w:charset w:val="00"/>
    <w:family w:val="swiss"/>
    <w:pitch w:val="variable"/>
    <w:sig w:usb0="E4002EFF" w:usb1="C200247B" w:usb2="00000009" w:usb3="00000000" w:csb0="000001FF" w:csb1="00000000"/>
  </w:font>
  <w:font w:name="AndroidClock">
    <w:altName w:val="Times New Roman"/>
    <w:panose1 w:val="02020603050000020304"/>
    <w:charset w:val="00"/>
    <w:family w:val="roman"/>
    <w:pitch w:val="variable"/>
    <w:sig w:usb0="20007A87" w:usb1="80000000" w:usb2="00000008" w:usb3="00000000" w:csb0="000001FF" w:csb1="00000000"/>
  </w:font>
  <w:font w:name="TH SarabunPSK">
    <w:altName w:val="Times New Roman"/>
    <w:panose1 w:val="02020603050000020304"/>
    <w:charset w:val="00"/>
    <w:family w:val="roman"/>
    <w:pitch w:val="variable"/>
    <w:sig w:usb0="20007A87" w:usb1="80000000" w:usb2="00000008" w:usb3="00000000" w:csb0="000001FF" w:csb1="00000000"/>
  </w:font>
  <w:font w:name="TH Sarabun PSK">
    <w:altName w:val="Times New Roman"/>
    <w:panose1 w:val="02020603050000020304"/>
    <w:charset w:val="00"/>
    <w:family w:val="roman"/>
    <w:pitch w:val="variable"/>
    <w:sig w:usb0="20007A87" w:usb1="80000000" w:usb2="00000008" w:usb3="00000000" w:csb0="000001FF" w:csb1="00000000"/>
  </w:font>
  <w:font w:name="Carrois Gothic SC">
    <w:altName w:val="Times New Roman"/>
    <w:panose1 w:val="02020603050000020304"/>
    <w:charset w:val="00"/>
    <w:family w:val="roman"/>
    <w:pitch w:val="variable"/>
    <w:sig w:usb0="20007A87" w:usb1="80000000" w:usb2="00000008" w:usb3="00000000" w:csb0="000001FF" w:csb1="00000000"/>
  </w:font>
  <w:font w:name="Coming Soon">
    <w:altName w:val="Times New Roman"/>
    <w:panose1 w:val="02020603050000020304"/>
    <w:charset w:val="00"/>
    <w:family w:val="roman"/>
    <w:pitch w:val="variable"/>
    <w:sig w:usb0="20007A87" w:usb1="80000000" w:usb2="00000008" w:usb3="00000000" w:csb0="000001FF" w:csb1="00000000"/>
  </w:font>
  <w:font w:name="Cutive Mono">
    <w:altName w:val="Times New Roman"/>
    <w:panose1 w:val="02020603050000020304"/>
    <w:charset w:val="00"/>
    <w:family w:val="roman"/>
    <w:pitch w:val="variable"/>
    <w:sig w:usb0="20007A87" w:usb1="80000000" w:usb2="00000008" w:usb3="00000000" w:csb0="000001FF" w:csb1="00000000"/>
  </w:font>
  <w:font w:name="Dancing Script">
    <w:altName w:val="Times New Roman"/>
    <w:panose1 w:val="02020603050000020304"/>
    <w:charset w:val="00"/>
    <w:family w:val="roman"/>
    <w:pitch w:val="variable"/>
    <w:sig w:usb0="20007A87" w:usb1="80000000" w:usb2="00000008" w:usb3="00000000" w:csb0="000001FF" w:csb1="00000000"/>
  </w:font>
  <w:font w:name="FZZWXBTOT_Uni">
    <w:altName w:val="Times New Roman"/>
    <w:panose1 w:val="02020603050000020304"/>
    <w:charset w:val="00"/>
    <w:family w:val="roman"/>
    <w:pitch w:val="variable"/>
    <w:sig w:usb0="20007A87" w:usb1="80000000" w:usb2="00000008" w:usb3="00000000" w:csb0="000001FF" w:csb1="00000000"/>
  </w:font>
  <w:font w:name="MyanmarZg">
    <w:altName w:val="Times New Roman"/>
    <w:panose1 w:val="02020603050000020304"/>
    <w:charset w:val="00"/>
    <w:family w:val="roman"/>
    <w:pitch w:val="variable"/>
    <w:sig w:usb0="20007A87" w:usb1="80000000" w:usb2="00000008" w:usb3="00000000" w:csb0="000001FF" w:csb1="00000000"/>
  </w:font>
  <w:font w:name="Noto Naskh Arabic">
    <w:altName w:val="Times New Roman"/>
    <w:panose1 w:val="02020603050000020304"/>
    <w:charset w:val="00"/>
    <w:family w:val="roman"/>
    <w:pitch w:val="variable"/>
    <w:sig w:usb0="20007A87" w:usb1="80000000" w:usb2="00000008" w:usb3="00000000" w:csb0="000001FF" w:csb1="00000000"/>
  </w:font>
  <w:font w:name="Noto Naskh Arabic UI">
    <w:altName w:val="Times New Roman"/>
    <w:panose1 w:val="02020603050000020304"/>
    <w:charset w:val="00"/>
    <w:family w:val="roman"/>
    <w:pitch w:val="variable"/>
    <w:sig w:usb0="20007A87" w:usb1="80000000" w:usb2="00000008" w:usb3="00000000" w:csb0="000001FF" w:csb1="00000000"/>
  </w:font>
  <w:font w:name="Noto Sans Adlam">
    <w:altName w:val="Times New Roman"/>
    <w:panose1 w:val="02020603050000020304"/>
    <w:charset w:val="00"/>
    <w:family w:val="roman"/>
    <w:pitch w:val="variable"/>
    <w:sig w:usb0="20007A87" w:usb1="80000000" w:usb2="00000008" w:usb3="00000000" w:csb0="000001FF" w:csb1="00000000"/>
  </w:font>
  <w:font w:name="Noto Sans Ahom">
    <w:altName w:val="Times New Roman"/>
    <w:panose1 w:val="02020603050000020304"/>
    <w:charset w:val="00"/>
    <w:family w:val="roman"/>
    <w:pitch w:val="variable"/>
    <w:sig w:usb0="20007A87" w:usb1="80000000" w:usb2="00000008" w:usb3="00000000" w:csb0="000001FF" w:csb1="00000000"/>
  </w:font>
  <w:font w:name="Noto Sans AnatoHiero">
    <w:altName w:val="Times New Roman"/>
    <w:panose1 w:val="02020603050000020304"/>
    <w:charset w:val="00"/>
    <w:family w:val="roman"/>
    <w:pitch w:val="variable"/>
    <w:sig w:usb0="20007A87" w:usb1="80000000" w:usb2="00000008" w:usb3="00000000" w:csb0="000001FF" w:csb1="00000000"/>
  </w:font>
  <w:font w:name="Noto Sans Bassa Vah">
    <w:altName w:val="Times New Roman"/>
    <w:panose1 w:val="02020603050000020304"/>
    <w:charset w:val="00"/>
    <w:family w:val="roman"/>
    <w:pitch w:val="variable"/>
    <w:sig w:usb0="20007A87" w:usb1="80000000" w:usb2="00000008" w:usb3="00000000" w:csb0="000001FF" w:csb1="00000000"/>
  </w:font>
  <w:font w:name="Noto Sans Bengali">
    <w:altName w:val="Times New Roman"/>
    <w:panose1 w:val="02020603050000020304"/>
    <w:charset w:val="00"/>
    <w:family w:val="roman"/>
    <w:pitch w:val="variable"/>
    <w:sig w:usb0="20007A87" w:usb1="80000000" w:usb2="00000008" w:usb3="00000000" w:csb0="000001FF" w:csb1="00000000"/>
  </w:font>
  <w:font w:name="Noto Sans Bhaiksuki">
    <w:altName w:val="Times New Roman"/>
    <w:panose1 w:val="02020603050000020304"/>
    <w:charset w:val="00"/>
    <w:family w:val="roman"/>
    <w:pitch w:val="variable"/>
    <w:sig w:usb0="20007A87" w:usb1="80000000" w:usb2="00000008" w:usb3="00000000" w:csb0="000001FF" w:csb1="00000000"/>
  </w:font>
  <w:font w:name="Noto Sans CJK SC">
    <w:altName w:val="Times New Roman"/>
    <w:panose1 w:val="02020603050000020304"/>
    <w:charset w:val="00"/>
    <w:family w:val="roman"/>
    <w:pitch w:val="variable"/>
    <w:sig w:usb0="20007A87" w:usb1="80000000" w:usb2="00000008" w:usb3="00000000" w:csb0="000001FF" w:csb1="00000000"/>
  </w:font>
  <w:font w:name="Noto Sans Georgian">
    <w:altName w:val="Times New Roman"/>
    <w:panose1 w:val="02020603050000020304"/>
    <w:charset w:val="00"/>
    <w:family w:val="roman"/>
    <w:pitch w:val="variable"/>
    <w:sig w:usb0="20007A87" w:usb1="80000000" w:usb2="00000008" w:usb3="00000000" w:csb0="000001FF" w:csb1="00000000"/>
  </w:font>
  <w:font w:name="Noto Sans Ethiopic">
    <w:altName w:val="Times New Roman"/>
    <w:panose1 w:val="02020603050000020304"/>
    <w:charset w:val="00"/>
    <w:family w:val="roman"/>
    <w:pitch w:val="variable"/>
    <w:sig w:usb0="20007A87" w:usb1="80000000" w:usb2="00000008" w:usb3="00000000" w:csb0="000001FF" w:csb1="00000000"/>
  </w:font>
  <w:font w:name="汉仪中黑 L3">
    <w:altName w:val="Times New Roman"/>
    <w:panose1 w:val="02020603050000020304"/>
    <w:charset w:val="00"/>
    <w:family w:val="roman"/>
    <w:pitch w:val="variable"/>
    <w:sig w:usb0="20007A87" w:usb1="80000000" w:usb2="00000008" w:usb3="00000000" w:csb0="000001FF" w:csb1="00000000"/>
  </w:font>
  <w:font w:name="Source Sans Pro SemiBold">
    <w:altName w:val="Times New Roman"/>
    <w:panose1 w:val="02020603050000020304"/>
    <w:charset w:val="00"/>
    <w:family w:val="roman"/>
    <w:pitch w:val="variable"/>
    <w:sig w:usb0="20007A87" w:usb1="80000000" w:usb2="00000008" w:usb3="00000000" w:csb0="000001FF" w:csb1="00000000"/>
  </w:font>
  <w:font w:name="Source Sans Pro">
    <w:altName w:val="Times New Roman"/>
    <w:panose1 w:val="02020603050000020304"/>
    <w:charset w:val="00"/>
    <w:family w:val="roman"/>
    <w:pitch w:val="variable"/>
    <w:sig w:usb0="20007A87" w:usb1="80000000" w:usb2="00000008" w:usb3="00000000" w:csb0="000001FF" w:csb1="00000000"/>
  </w:font>
  <w:font w:name="RobotoStatic">
    <w:altName w:val="Times New Roman"/>
    <w:panose1 w:val="02020603050000020304"/>
    <w:charset w:val="00"/>
    <w:family w:val="roman"/>
    <w:pitch w:val="variable"/>
    <w:sig w:usb0="20007A87" w:usb1="80000000" w:usb2="00000008" w:usb3="00000000" w:csb0="000001FF" w:csb1="00000000"/>
  </w:font>
  <w:font w:name="Roboto Thin">
    <w:altName w:val="Times New Roman"/>
    <w:panose1 w:val="02020603050000020304"/>
    <w:charset w:val="00"/>
    <w:family w:val="roman"/>
    <w:pitch w:val="variable"/>
    <w:sig w:usb0="20007A87" w:usb1="80000000" w:usb2="00000008" w:usb3="00000000" w:csb0="000001FF" w:csb1="00000000"/>
  </w:font>
  <w:font w:name="Roboto">
    <w:altName w:val="Times New Roman"/>
    <w:panose1 w:val="02020603050000020304"/>
    <w:charset w:val="00"/>
    <w:family w:val="roman"/>
    <w:pitch w:val="variable"/>
    <w:sig w:usb0="20007A87" w:usb1="80000000" w:usb2="00000008" w:usb3="00000000" w:csb0="000001FF" w:csb1="00000000"/>
  </w:font>
  <w:font w:name="OSans-Ext-Regular">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EC612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E76008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5">
    <w:nsid w:val="00000005"/>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6">
    <w:nsid w:val="00000006"/>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2"/>
  </w:num>
  <w:num w:numId="2">
    <w:abstractNumId w:val="1"/>
  </w:num>
  <w:num w:numId="3">
    <w:abstractNumId w:val="0"/>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embedSystem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en-US" w:bidi="ar-SA" w:eastAsia="en-US"/>
      </w:rPr>
    </w:rPrDefault>
    <w:pPrDefault>
      <w:pPr>
        <w:bidi/>
        <w:spacing w:before="100" w:beforeAutospacing="true" w:after="100" w:afterAutospacing="true"/>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325</Words>
  <Pages>2</Pages>
  <Characters>1609</Characters>
  <Application>WPS Office</Application>
  <DocSecurity>0</DocSecurity>
  <Paragraphs>59</Paragraphs>
  <ScaleCrop>false</ScaleCrop>
  <LinksUpToDate>false</LinksUpToDate>
  <CharactersWithSpaces>2263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2024-11-23T18:33:00Z</dcterms:created>
  <dc:creator>said</dc:creator>
  <lastModifiedBy>RMX3636</lastModifiedBy>
  <dcterms:modified xsi:type="dcterms:W3CDTF">2025-05-03T14:38:04Z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e62b654c3e6a4cd9bbdd33d398a8b549</vt:lpwstr>
  </property>
</Properties>
</file>